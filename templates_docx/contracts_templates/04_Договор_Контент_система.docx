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C24E2" w14:textId="77777777" w:rsidR="00717FE3" w:rsidRDefault="00717FE3" w:rsidP="00717F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ДОГОВОР № </w:t>
      </w:r>
      <w:r w:rsidRPr="00357321">
        <w:t>{{ </w:t>
      </w:r>
      <w:proofErr w:type="spellStart"/>
      <w:r w:rsidRPr="00357321">
        <w:t>contract_number</w:t>
      </w:r>
      <w:proofErr w:type="spellEnd"/>
      <w:r w:rsidRPr="00357321">
        <w:t xml:space="preserve"> }}</w:t>
      </w:r>
    </w:p>
    <w:p w14:paraId="06BD1939" w14:textId="77777777" w:rsidR="00717FE3" w:rsidRDefault="00717FE3" w:rsidP="00717F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pyn9dwbyre7w" w:colFirst="0" w:colLast="0"/>
      <w:bookmarkEnd w:id="0"/>
    </w:p>
    <w:p w14:paraId="1F7D5AFA" w14:textId="77777777" w:rsidR="00717FE3" w:rsidRDefault="00717FE3" w:rsidP="00717F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г. Вологда                                                                                                            </w:t>
      </w:r>
      <w:r w:rsidRPr="00357321">
        <w:t xml:space="preserve">{{ </w:t>
      </w:r>
      <w:proofErr w:type="spellStart"/>
      <w:r w:rsidRPr="00357321">
        <w:t>date</w:t>
      </w:r>
      <w:proofErr w:type="spellEnd"/>
      <w:r w:rsidRPr="00357321">
        <w:t> }}</w:t>
      </w:r>
    </w:p>
    <w:p w14:paraId="3FA25EAB" w14:textId="59697727" w:rsidR="002C7027" w:rsidRPr="00265926" w:rsidRDefault="008713E4" w:rsidP="002C702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14:paraId="3FB2A819" w14:textId="77777777" w:rsidR="00717FE3" w:rsidRDefault="00717FE3" w:rsidP="00717F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7321">
        <w:t xml:space="preserve">{{ </w:t>
      </w:r>
      <w:proofErr w:type="spellStart"/>
      <w:r w:rsidRPr="00357321">
        <w:t>customer_name</w:t>
      </w:r>
      <w:proofErr w:type="spellEnd"/>
      <w:r w:rsidRPr="00357321">
        <w:t xml:space="preserve"> }}</w:t>
      </w: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9C6C93">
        <w:rPr>
          <w:rFonts w:ascii="Times New Roman" w:eastAsia="Times New Roman" w:hAnsi="Times New Roman" w:cs="Times New Roman"/>
          <w:sz w:val="24"/>
          <w:szCs w:val="24"/>
        </w:rPr>
        <w:t xml:space="preserve"> в лице </w:t>
      </w:r>
      <w:r w:rsidRPr="00357321">
        <w:t xml:space="preserve">{{ </w:t>
      </w:r>
      <w:proofErr w:type="spellStart"/>
      <w:r w:rsidRPr="00357321">
        <w:t>customer_in_person</w:t>
      </w:r>
      <w:proofErr w:type="spellEnd"/>
      <w:r w:rsidRPr="00357321">
        <w:t xml:space="preserve"> }}</w:t>
      </w:r>
      <w:r w:rsidRPr="009C6C9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57321">
        <w:t xml:space="preserve">{{ </w:t>
      </w:r>
      <w:proofErr w:type="spellStart"/>
      <w:r w:rsidRPr="00357321">
        <w:t>customer_represented_by</w:t>
      </w:r>
      <w:proofErr w:type="spellEnd"/>
      <w:r w:rsidRPr="00357321">
        <w:t xml:space="preserve"> }}</w:t>
      </w: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9C6C93">
        <w:rPr>
          <w:rFonts w:ascii="Times New Roman" w:eastAsia="Times New Roman" w:hAnsi="Times New Roman" w:cs="Times New Roman"/>
          <w:sz w:val="24"/>
          <w:szCs w:val="24"/>
        </w:rPr>
        <w:t>действующей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(-его)</w:t>
      </w:r>
      <w:r w:rsidRPr="009C6C93">
        <w:rPr>
          <w:rFonts w:ascii="Times New Roman" w:eastAsia="Times New Roman" w:hAnsi="Times New Roman" w:cs="Times New Roman"/>
          <w:sz w:val="24"/>
          <w:szCs w:val="24"/>
        </w:rPr>
        <w:t xml:space="preserve"> на основании </w:t>
      </w:r>
      <w:r w:rsidRPr="00357321">
        <w:t xml:space="preserve">{{ </w:t>
      </w:r>
      <w:proofErr w:type="spellStart"/>
      <w:r w:rsidRPr="00357321">
        <w:t>acting_on_basis</w:t>
      </w:r>
      <w:proofErr w:type="spellEnd"/>
      <w:r w:rsidRPr="00357321">
        <w:t xml:space="preserve"> }}</w:t>
      </w:r>
      <w:r w:rsidRPr="009C6C93">
        <w:rPr>
          <w:rFonts w:ascii="Times New Roman" w:eastAsia="Times New Roman" w:hAnsi="Times New Roman" w:cs="Times New Roman"/>
          <w:sz w:val="24"/>
          <w:szCs w:val="24"/>
        </w:rPr>
        <w:t xml:space="preserve">, именуемое в дальнейшем </w:t>
      </w: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>«Заказчик»</w:t>
      </w:r>
      <w:r w:rsidRPr="009C6C93">
        <w:rPr>
          <w:rFonts w:ascii="Times New Roman" w:eastAsia="Times New Roman" w:hAnsi="Times New Roman" w:cs="Times New Roman"/>
          <w:sz w:val="24"/>
          <w:szCs w:val="24"/>
        </w:rPr>
        <w:t>, с одной стороны,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 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Общество с ограниченной ответственностью «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Нацпро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-Дизайн»,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лице директора Мардановой Татьяны Александровны, действующей на основании Устава, именуемое в дальнейшем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«Исполнитель»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с другой стороны, именуемые в дальнейшем «Стороны», заключили настоящий Договор (далее - Договор) о нижеследующем: </w:t>
      </w:r>
    </w:p>
    <w:p w14:paraId="26680D84" w14:textId="06306807" w:rsidR="00C77BEA" w:rsidRPr="00265926" w:rsidRDefault="00D5750A" w:rsidP="00BD69AC">
      <w:pPr>
        <w:pStyle w:val="af0"/>
        <w:numPr>
          <w:ilvl w:val="0"/>
          <w:numId w:val="10"/>
        </w:num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56F360FC" w14:textId="6D37B922" w:rsidR="00846C51" w:rsidRPr="00265926" w:rsidRDefault="00D5750A" w:rsidP="00A254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FE3">
        <w:rPr>
          <w:rFonts w:ascii="Times New Roman" w:hAnsi="Times New Roman" w:cs="Times New Roman"/>
          <w:sz w:val="24"/>
          <w:szCs w:val="24"/>
        </w:rPr>
        <w:t xml:space="preserve">1.1. </w:t>
      </w:r>
      <w:r w:rsidR="00846C51" w:rsidRPr="00717FE3"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  <w:t>Исполнитель обязуется</w:t>
      </w:r>
      <w:r w:rsidR="00A25483" w:rsidRPr="00717FE3"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  <w:t xml:space="preserve"> </w:t>
      </w:r>
      <w:r w:rsidR="009F7BDE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разработать </w:t>
      </w:r>
      <w:r w:rsidR="00141F54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дизайн-</w:t>
      </w:r>
      <w:r w:rsidR="009F7BDE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макеты, </w:t>
      </w:r>
      <w:r w:rsidR="00E90A92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изготов</w:t>
      </w:r>
      <w:r w:rsidR="00636E1D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ить</w:t>
      </w:r>
      <w:r w:rsidR="0045286E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и</w:t>
      </w:r>
      <w:r w:rsidR="00636E1D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6A4EB3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осуществить поставку</w:t>
      </w:r>
      <w:r w:rsidR="00A25483" w:rsidRPr="00717FE3">
        <w:t xml:space="preserve"> </w:t>
      </w:r>
      <w:r w:rsidR="00A25483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навигационной продукции</w:t>
      </w:r>
      <w:r w:rsidR="000B3AF0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- комплекта</w:t>
      </w:r>
      <w:r w:rsidR="00D84BB4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0B3AF0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«Стандарт»</w:t>
      </w:r>
      <w:r w:rsidR="00A25483" w:rsidRPr="00717FE3">
        <w:t xml:space="preserve"> </w:t>
      </w:r>
      <w:r w:rsidR="00A25483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для помещений</w:t>
      </w:r>
      <w:r w:rsidR="00E90A92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717FE3" w:rsidRPr="00717FE3">
        <w:t xml:space="preserve">{{ </w:t>
      </w:r>
      <w:proofErr w:type="spellStart"/>
      <w:r w:rsidR="00717FE3" w:rsidRPr="00717FE3">
        <w:t>customer_name</w:t>
      </w:r>
      <w:proofErr w:type="spellEnd"/>
      <w:r w:rsidR="00717FE3" w:rsidRPr="00717FE3">
        <w:t xml:space="preserve"> }}</w:t>
      </w:r>
      <w:r w:rsidR="00717FE3" w:rsidRPr="00717FE3">
        <w:t xml:space="preserve"> </w:t>
      </w:r>
      <w:r w:rsidR="0045286E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A25483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(далее – </w:t>
      </w:r>
      <w:r w:rsidR="00DE5C72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навигационная п</w:t>
      </w:r>
      <w:r w:rsidR="00A25483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родукция,</w:t>
      </w:r>
      <w:r w:rsidR="00DE5C72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r w:rsidR="00A25483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Товар)</w:t>
      </w:r>
      <w:r w:rsidR="00C04A7A" w:rsidRPr="00717FE3">
        <w:rPr>
          <w:rFonts w:ascii="Times New Roman" w:eastAsia="Times New Roman" w:hAnsi="Times New Roman" w:cs="Times New Roman"/>
          <w:bCs/>
          <w:iCs/>
          <w:sz w:val="24"/>
          <w:szCs w:val="24"/>
        </w:rPr>
        <w:t>, а</w:t>
      </w:r>
      <w:r w:rsidR="006A4EB3" w:rsidRPr="00717F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Заказчик обязуется принять</w:t>
      </w:r>
      <w:r w:rsidR="006A4EB3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F7BDE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оплатить </w:t>
      </w:r>
      <w:r w:rsidR="006A4EB3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Товар</w:t>
      </w:r>
      <w:r w:rsidR="00C04A7A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25483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условиях настоящего </w:t>
      </w:r>
      <w:r w:rsidR="00A25483" w:rsidRPr="00265926">
        <w:rPr>
          <w:rFonts w:ascii="Times New Roman" w:hAnsi="Times New Roman" w:cs="Times New Roman"/>
          <w:sz w:val="24"/>
          <w:szCs w:val="24"/>
        </w:rPr>
        <w:t xml:space="preserve">Договора. </w:t>
      </w:r>
    </w:p>
    <w:p w14:paraId="1E433A8B" w14:textId="3D49AFC1" w:rsidR="00A25483" w:rsidRPr="00265926" w:rsidRDefault="003141EC" w:rsidP="00A254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1.</w:t>
      </w:r>
      <w:r w:rsidR="00C04A7A" w:rsidRPr="00265926">
        <w:rPr>
          <w:rFonts w:ascii="Times New Roman" w:hAnsi="Times New Roman" w:cs="Times New Roman"/>
          <w:sz w:val="24"/>
          <w:szCs w:val="24"/>
        </w:rPr>
        <w:t>2</w:t>
      </w:r>
      <w:r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="00A25483" w:rsidRPr="00265926">
        <w:rPr>
          <w:rFonts w:ascii="Times New Roman" w:hAnsi="Times New Roman" w:cs="Times New Roman"/>
          <w:sz w:val="24"/>
          <w:szCs w:val="24"/>
        </w:rPr>
        <w:t xml:space="preserve">Конкретное место </w:t>
      </w:r>
      <w:r w:rsidR="00C120A0" w:rsidRPr="00265926">
        <w:rPr>
          <w:rFonts w:ascii="Times New Roman" w:hAnsi="Times New Roman" w:cs="Times New Roman"/>
          <w:sz w:val="24"/>
          <w:szCs w:val="24"/>
        </w:rPr>
        <w:t xml:space="preserve">разработки дизайн-макетов и </w:t>
      </w:r>
      <w:r w:rsidR="00A25483" w:rsidRPr="00265926">
        <w:rPr>
          <w:rFonts w:ascii="Times New Roman" w:hAnsi="Times New Roman" w:cs="Times New Roman"/>
          <w:sz w:val="24"/>
          <w:szCs w:val="24"/>
        </w:rPr>
        <w:t xml:space="preserve">изготовления навигационной продукции в рамках </w:t>
      </w:r>
      <w:r w:rsidR="006E6B6C" w:rsidRPr="00265926">
        <w:rPr>
          <w:rFonts w:ascii="Times New Roman" w:hAnsi="Times New Roman" w:cs="Times New Roman"/>
          <w:sz w:val="24"/>
          <w:szCs w:val="24"/>
        </w:rPr>
        <w:t>Договора</w:t>
      </w:r>
      <w:r w:rsidR="00A25483" w:rsidRPr="00265926">
        <w:rPr>
          <w:rFonts w:ascii="Times New Roman" w:hAnsi="Times New Roman" w:cs="Times New Roman"/>
          <w:sz w:val="24"/>
          <w:szCs w:val="24"/>
        </w:rPr>
        <w:t xml:space="preserve"> юридического значения не имеет (на усмотрение Исполнителя).</w:t>
      </w:r>
    </w:p>
    <w:p w14:paraId="594E4316" w14:textId="1D141EA2" w:rsidR="006869AD" w:rsidRPr="00717FE3" w:rsidRDefault="006E6B6C" w:rsidP="00A254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1.</w:t>
      </w:r>
      <w:r w:rsidR="00C04A7A" w:rsidRPr="00265926">
        <w:rPr>
          <w:rFonts w:ascii="Times New Roman" w:hAnsi="Times New Roman" w:cs="Times New Roman"/>
          <w:sz w:val="24"/>
          <w:szCs w:val="24"/>
        </w:rPr>
        <w:t>3</w:t>
      </w:r>
      <w:r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="00A25483" w:rsidRPr="00265926">
        <w:rPr>
          <w:rFonts w:ascii="Times New Roman" w:hAnsi="Times New Roman" w:cs="Times New Roman"/>
          <w:sz w:val="24"/>
          <w:szCs w:val="24"/>
        </w:rPr>
        <w:t xml:space="preserve">Место доставки навигационной продукции: </w:t>
      </w:r>
      <w:r w:rsidR="00717FE3" w:rsidRPr="00717FE3">
        <w:rPr>
          <w:rFonts w:ascii="Times New Roman" w:hAnsi="Times New Roman" w:cs="Times New Roman"/>
          <w:sz w:val="24"/>
          <w:szCs w:val="24"/>
        </w:rPr>
        <w:t xml:space="preserve">{{ </w:t>
      </w:r>
      <w:r w:rsidR="00717FE3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717FE3" w:rsidRPr="00717FE3">
        <w:rPr>
          <w:rFonts w:ascii="Times New Roman" w:hAnsi="Times New Roman" w:cs="Times New Roman"/>
          <w:sz w:val="24"/>
          <w:szCs w:val="24"/>
        </w:rPr>
        <w:t>}}</w:t>
      </w:r>
    </w:p>
    <w:p w14:paraId="28FD289A" w14:textId="018BA21B" w:rsidR="003141EC" w:rsidRPr="00265926" w:rsidRDefault="00A25483" w:rsidP="00A254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1.</w:t>
      </w:r>
      <w:r w:rsidR="00C04A7A" w:rsidRPr="00265926">
        <w:rPr>
          <w:rFonts w:ascii="Times New Roman" w:hAnsi="Times New Roman" w:cs="Times New Roman"/>
          <w:sz w:val="24"/>
          <w:szCs w:val="24"/>
        </w:rPr>
        <w:t>4</w:t>
      </w:r>
      <w:r w:rsidRPr="00265926">
        <w:rPr>
          <w:rFonts w:ascii="Times New Roman" w:hAnsi="Times New Roman" w:cs="Times New Roman"/>
          <w:sz w:val="24"/>
          <w:szCs w:val="24"/>
        </w:rPr>
        <w:t>. Навигационная продукция изготавливается иждивением Исполнителя (из его материалов, его силами и средствами).</w:t>
      </w:r>
      <w:r w:rsidR="00DA7130" w:rsidRPr="00265926">
        <w:t xml:space="preserve"> </w:t>
      </w:r>
      <w:r w:rsidR="00DA7130" w:rsidRPr="00265926">
        <w:rPr>
          <w:rFonts w:ascii="Times New Roman" w:hAnsi="Times New Roman" w:cs="Times New Roman"/>
          <w:sz w:val="24"/>
          <w:szCs w:val="24"/>
        </w:rPr>
        <w:t xml:space="preserve">Последующая доставка в место </w:t>
      </w:r>
      <w:r w:rsidR="00C04A7A" w:rsidRPr="00265926">
        <w:rPr>
          <w:rFonts w:ascii="Times New Roman" w:hAnsi="Times New Roman" w:cs="Times New Roman"/>
          <w:sz w:val="24"/>
          <w:szCs w:val="24"/>
        </w:rPr>
        <w:t>доставки осуществляется</w:t>
      </w:r>
      <w:r w:rsidR="00DA7130" w:rsidRPr="00265926">
        <w:rPr>
          <w:rFonts w:ascii="Times New Roman" w:hAnsi="Times New Roman" w:cs="Times New Roman"/>
          <w:sz w:val="24"/>
          <w:szCs w:val="24"/>
        </w:rPr>
        <w:t xml:space="preserve"> силами и средствами Исполнителя.</w:t>
      </w:r>
    </w:p>
    <w:p w14:paraId="7F794A4A" w14:textId="77777777" w:rsidR="00717FE3" w:rsidRDefault="002D526B" w:rsidP="00717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1.5. </w:t>
      </w:r>
      <w:r w:rsidR="00717FE3" w:rsidRPr="009C6C93">
        <w:rPr>
          <w:rFonts w:ascii="Times New Roman" w:eastAsia="Times New Roman" w:hAnsi="Times New Roman" w:cs="Times New Roman"/>
          <w:sz w:val="24"/>
          <w:szCs w:val="24"/>
        </w:rPr>
        <w:t xml:space="preserve">Работы по настоящему Договору оказываются Исполнителем в следующие сроки: в течение </w:t>
      </w:r>
      <w:r w:rsidR="00717FE3" w:rsidRPr="00357321">
        <w:t xml:space="preserve">{{ </w:t>
      </w:r>
      <w:proofErr w:type="spellStart"/>
      <w:r w:rsidR="00717FE3" w:rsidRPr="00357321">
        <w:t>work_completion_period</w:t>
      </w:r>
      <w:proofErr w:type="spellEnd"/>
      <w:r w:rsidR="00717FE3" w:rsidRPr="00357321">
        <w:t xml:space="preserve"> }}</w:t>
      </w:r>
      <w:r w:rsidR="00717FE3" w:rsidRPr="009C6C93">
        <w:t xml:space="preserve"> </w:t>
      </w:r>
      <w:r w:rsidR="00717FE3" w:rsidRPr="009C6C93">
        <w:rPr>
          <w:rFonts w:ascii="Times New Roman" w:eastAsia="Times New Roman" w:hAnsi="Times New Roman" w:cs="Times New Roman"/>
          <w:sz w:val="24"/>
          <w:szCs w:val="24"/>
        </w:rPr>
        <w:t xml:space="preserve">с даты </w:t>
      </w:r>
      <w:r w:rsidR="00717FE3" w:rsidRPr="00357321">
        <w:t>{{ </w:t>
      </w:r>
      <w:proofErr w:type="spellStart"/>
      <w:r w:rsidR="00717FE3" w:rsidRPr="00357321">
        <w:t>period_starts_from</w:t>
      </w:r>
      <w:proofErr w:type="spellEnd"/>
      <w:r w:rsidR="00717FE3" w:rsidRPr="00357321">
        <w:t xml:space="preserve"> }}</w:t>
      </w:r>
      <w:r w:rsidR="00717FE3" w:rsidRPr="009C6C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4B964F" w14:textId="77777777" w:rsidR="00717FE3" w:rsidRPr="00717FE3" w:rsidRDefault="00717FE3" w:rsidP="00717FE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10B397" w14:textId="77777777" w:rsidR="00717FE3" w:rsidRDefault="00717FE3" w:rsidP="00717F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8F572E9" w14:textId="689090D2" w:rsidR="00C77BEA" w:rsidRPr="00265926" w:rsidRDefault="006E6B6C" w:rsidP="00717FE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ЦЕНА ДОГОВОРА</w:t>
      </w:r>
      <w:r w:rsidR="00D5750A" w:rsidRPr="00265926">
        <w:rPr>
          <w:rFonts w:ascii="Times New Roman" w:hAnsi="Times New Roman" w:cs="Times New Roman"/>
          <w:b/>
          <w:sz w:val="24"/>
          <w:szCs w:val="24"/>
        </w:rPr>
        <w:t xml:space="preserve"> И ПОРЯДОК РАСЧЕТОВ</w:t>
      </w:r>
    </w:p>
    <w:p w14:paraId="26AFFE7A" w14:textId="25532EC2" w:rsidR="006869AD" w:rsidRPr="00265926" w:rsidRDefault="00D5750A" w:rsidP="002117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2.1. </w:t>
      </w:r>
      <w:r w:rsidR="002117D5" w:rsidRPr="00265926">
        <w:rPr>
          <w:rFonts w:ascii="Times New Roman" w:hAnsi="Times New Roman" w:cs="Times New Roman"/>
          <w:sz w:val="24"/>
          <w:szCs w:val="24"/>
        </w:rPr>
        <w:t xml:space="preserve">Цена Договора </w:t>
      </w:r>
      <w:r w:rsidRPr="00265926">
        <w:rPr>
          <w:rFonts w:ascii="Times New Roman" w:hAnsi="Times New Roman" w:cs="Times New Roman"/>
          <w:sz w:val="24"/>
          <w:szCs w:val="24"/>
        </w:rPr>
        <w:t xml:space="preserve">составляет </w:t>
      </w:r>
      <w:r w:rsidR="00717FE3" w:rsidRPr="00357321">
        <w:t>{{ </w:t>
      </w:r>
      <w:proofErr w:type="spellStart"/>
      <w:r w:rsidR="00717FE3" w:rsidRPr="00357321">
        <w:t>price</w:t>
      </w:r>
      <w:proofErr w:type="spellEnd"/>
      <w:r w:rsidR="00717FE3" w:rsidRPr="00357321">
        <w:t xml:space="preserve"> </w:t>
      </w:r>
      <w:r w:rsidR="00717FE3" w:rsidRPr="00717FE3">
        <w:t>}}</w:t>
      </w:r>
      <w:r w:rsidR="002117D5" w:rsidRPr="00717FE3">
        <w:rPr>
          <w:rFonts w:ascii="Times New Roman" w:hAnsi="Times New Roman" w:cs="Times New Roman"/>
          <w:sz w:val="24"/>
          <w:szCs w:val="24"/>
        </w:rPr>
        <w:t xml:space="preserve"> </w:t>
      </w:r>
      <w:r w:rsidR="007C3D64" w:rsidRPr="00717FE3">
        <w:rPr>
          <w:rFonts w:ascii="Times New Roman" w:hAnsi="Times New Roman" w:cs="Times New Roman"/>
          <w:sz w:val="24"/>
          <w:szCs w:val="24"/>
        </w:rPr>
        <w:t>рублей 00</w:t>
      </w:r>
      <w:r w:rsidR="002117D5" w:rsidRPr="00717FE3">
        <w:rPr>
          <w:rFonts w:ascii="Times New Roman" w:hAnsi="Times New Roman" w:cs="Times New Roman"/>
          <w:sz w:val="24"/>
          <w:szCs w:val="24"/>
        </w:rPr>
        <w:t xml:space="preserve"> копеек, НДС не облагается.</w:t>
      </w:r>
    </w:p>
    <w:p w14:paraId="1786A3F4" w14:textId="7AFC26B9" w:rsidR="00141F54" w:rsidRPr="00265926" w:rsidRDefault="002117D5" w:rsidP="00141F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2.2. </w:t>
      </w:r>
      <w:r w:rsidR="00141F54" w:rsidRPr="00265926">
        <w:rPr>
          <w:rFonts w:ascii="Times New Roman" w:hAnsi="Times New Roman" w:cs="Times New Roman"/>
          <w:sz w:val="24"/>
          <w:szCs w:val="24"/>
        </w:rPr>
        <w:t>Оплата по договору производится в рублях в следующем порядке:</w:t>
      </w:r>
    </w:p>
    <w:p w14:paraId="65F86B99" w14:textId="77777777" w:rsidR="00717FE3" w:rsidRDefault="00717FE3" w:rsidP="00717FE3">
      <w:pPr>
        <w:spacing w:after="0" w:line="240" w:lineRule="auto"/>
        <w:jc w:val="both"/>
      </w:pPr>
      <w:r w:rsidRPr="00357321">
        <w:t xml:space="preserve">{{ </w:t>
      </w:r>
      <w:proofErr w:type="spellStart"/>
      <w:r w:rsidRPr="00357321">
        <w:t>payment_terms</w:t>
      </w:r>
      <w:proofErr w:type="spellEnd"/>
      <w:r w:rsidRPr="00357321">
        <w:t xml:space="preserve"> }}</w:t>
      </w:r>
    </w:p>
    <w:p w14:paraId="42F4248E" w14:textId="3CB68DB8" w:rsidR="002117D5" w:rsidRPr="00717FE3" w:rsidRDefault="002117D5" w:rsidP="002117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2.3. Оплата по настоящему Договору производится в безналичной форме в рублях. </w:t>
      </w:r>
    </w:p>
    <w:p w14:paraId="5C584F60" w14:textId="77777777" w:rsidR="00717FE3" w:rsidRPr="00717FE3" w:rsidRDefault="00717FE3" w:rsidP="002117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29E042" w14:textId="1DA16876" w:rsidR="00085929" w:rsidRPr="00265926" w:rsidRDefault="006E6B6C" w:rsidP="00BD69AC">
      <w:pPr>
        <w:pStyle w:val="af0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5926">
        <w:rPr>
          <w:rFonts w:ascii="Times New Roman" w:hAnsi="Times New Roman" w:cs="Times New Roman"/>
          <w:b/>
          <w:bCs/>
          <w:sz w:val="24"/>
          <w:szCs w:val="24"/>
        </w:rPr>
        <w:t>ПОРЯДОК, СРОКИ</w:t>
      </w:r>
      <w:r w:rsidR="006157B7" w:rsidRPr="00265926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65926">
        <w:rPr>
          <w:rFonts w:ascii="Times New Roman" w:hAnsi="Times New Roman" w:cs="Times New Roman"/>
          <w:b/>
          <w:bCs/>
          <w:sz w:val="24"/>
          <w:szCs w:val="24"/>
        </w:rPr>
        <w:t xml:space="preserve"> УСЛОВИЯ</w:t>
      </w:r>
      <w:r w:rsidR="006157B7" w:rsidRPr="00265926">
        <w:rPr>
          <w:rFonts w:ascii="Times New Roman" w:hAnsi="Times New Roman" w:cs="Times New Roman"/>
          <w:b/>
          <w:bCs/>
          <w:sz w:val="24"/>
          <w:szCs w:val="24"/>
        </w:rPr>
        <w:t xml:space="preserve"> ПОСТАВКИ И МОНТАЖА </w:t>
      </w:r>
      <w:r w:rsidR="00A90C51" w:rsidRPr="00265926">
        <w:rPr>
          <w:rFonts w:ascii="Times New Roman" w:hAnsi="Times New Roman" w:cs="Times New Roman"/>
          <w:b/>
          <w:bCs/>
          <w:sz w:val="24"/>
          <w:szCs w:val="24"/>
        </w:rPr>
        <w:t>ТОВАРА</w:t>
      </w:r>
    </w:p>
    <w:p w14:paraId="0B219178" w14:textId="03BA9DCC" w:rsidR="006157B7" w:rsidRPr="00717FE3" w:rsidRDefault="006157B7" w:rsidP="00615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3.1. </w:t>
      </w:r>
      <w:r w:rsidRPr="00717FE3">
        <w:rPr>
          <w:rFonts w:ascii="Times New Roman" w:hAnsi="Times New Roman" w:cs="Times New Roman"/>
          <w:sz w:val="24"/>
          <w:szCs w:val="24"/>
        </w:rPr>
        <w:t>Исполнитель предоставляет Заказчику на выбор не менее 3 (трех) вариантов дизайн-макетов</w:t>
      </w:r>
      <w:r w:rsidR="00737148" w:rsidRPr="00717FE3">
        <w:rPr>
          <w:rFonts w:ascii="Times New Roman" w:hAnsi="Times New Roman" w:cs="Times New Roman"/>
          <w:sz w:val="24"/>
          <w:szCs w:val="24"/>
        </w:rPr>
        <w:t xml:space="preserve"> в виде</w:t>
      </w:r>
      <w:r w:rsidRPr="00717FE3">
        <w:rPr>
          <w:rFonts w:ascii="Times New Roman" w:hAnsi="Times New Roman" w:cs="Times New Roman"/>
          <w:sz w:val="24"/>
          <w:szCs w:val="24"/>
        </w:rPr>
        <w:t xml:space="preserve"> фото</w:t>
      </w:r>
      <w:r w:rsidR="00737148" w:rsidRPr="00717FE3">
        <w:rPr>
          <w:rFonts w:ascii="Times New Roman" w:hAnsi="Times New Roman" w:cs="Times New Roman"/>
          <w:sz w:val="24"/>
          <w:szCs w:val="24"/>
        </w:rPr>
        <w:t>изображений</w:t>
      </w:r>
      <w:r w:rsidRPr="00717FE3">
        <w:rPr>
          <w:rFonts w:ascii="Times New Roman" w:hAnsi="Times New Roman" w:cs="Times New Roman"/>
          <w:sz w:val="24"/>
          <w:szCs w:val="24"/>
        </w:rPr>
        <w:t xml:space="preserve"> каждого вида навигационной продукции не позднее </w:t>
      </w:r>
      <w:r w:rsidR="0045286E" w:rsidRPr="00717FE3">
        <w:rPr>
          <w:rFonts w:ascii="Times New Roman" w:hAnsi="Times New Roman" w:cs="Times New Roman"/>
          <w:sz w:val="24"/>
          <w:szCs w:val="24"/>
        </w:rPr>
        <w:t xml:space="preserve">10 </w:t>
      </w:r>
      <w:r w:rsidRPr="00717FE3">
        <w:rPr>
          <w:rFonts w:ascii="Times New Roman" w:hAnsi="Times New Roman" w:cs="Times New Roman"/>
          <w:sz w:val="24"/>
          <w:szCs w:val="24"/>
        </w:rPr>
        <w:t>(</w:t>
      </w:r>
      <w:r w:rsidR="0045286E" w:rsidRPr="00717FE3">
        <w:rPr>
          <w:rFonts w:ascii="Times New Roman" w:hAnsi="Times New Roman" w:cs="Times New Roman"/>
          <w:sz w:val="24"/>
          <w:szCs w:val="24"/>
        </w:rPr>
        <w:t>десяти</w:t>
      </w:r>
      <w:r w:rsidRPr="00717FE3">
        <w:rPr>
          <w:rFonts w:ascii="Times New Roman" w:hAnsi="Times New Roman" w:cs="Times New Roman"/>
          <w:sz w:val="24"/>
          <w:szCs w:val="24"/>
        </w:rPr>
        <w:t>) рабочих дней с даты заключения Договора.</w:t>
      </w:r>
    </w:p>
    <w:p w14:paraId="772CF53D" w14:textId="3C499AB4" w:rsidR="00A13A72" w:rsidRPr="00717FE3" w:rsidRDefault="00A13A72" w:rsidP="00615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FE3">
        <w:rPr>
          <w:rFonts w:ascii="Times New Roman" w:hAnsi="Times New Roman" w:cs="Times New Roman"/>
          <w:sz w:val="24"/>
          <w:szCs w:val="24"/>
        </w:rPr>
        <w:t xml:space="preserve">3.2. </w:t>
      </w:r>
      <w:r w:rsidR="006157B7" w:rsidRPr="00717FE3">
        <w:rPr>
          <w:rFonts w:ascii="Times New Roman" w:hAnsi="Times New Roman" w:cs="Times New Roman"/>
          <w:sz w:val="24"/>
          <w:szCs w:val="24"/>
        </w:rPr>
        <w:t xml:space="preserve">Если макет требует </w:t>
      </w:r>
      <w:r w:rsidR="005D69E5" w:rsidRPr="00717FE3">
        <w:rPr>
          <w:rFonts w:ascii="Times New Roman" w:hAnsi="Times New Roman" w:cs="Times New Roman"/>
          <w:sz w:val="24"/>
          <w:szCs w:val="24"/>
        </w:rPr>
        <w:t>корректировки</w:t>
      </w:r>
      <w:r w:rsidRPr="00717FE3">
        <w:rPr>
          <w:rFonts w:ascii="Times New Roman" w:hAnsi="Times New Roman" w:cs="Times New Roman"/>
          <w:sz w:val="24"/>
          <w:szCs w:val="24"/>
        </w:rPr>
        <w:t xml:space="preserve"> </w:t>
      </w:r>
      <w:r w:rsidR="006157B7" w:rsidRPr="00717FE3">
        <w:rPr>
          <w:rFonts w:ascii="Times New Roman" w:hAnsi="Times New Roman" w:cs="Times New Roman"/>
          <w:sz w:val="24"/>
          <w:szCs w:val="24"/>
        </w:rPr>
        <w:t xml:space="preserve">Заказчик не позднее </w:t>
      </w:r>
      <w:r w:rsidR="00DE5C72" w:rsidRPr="00717FE3">
        <w:rPr>
          <w:rFonts w:ascii="Times New Roman" w:hAnsi="Times New Roman" w:cs="Times New Roman"/>
          <w:sz w:val="24"/>
          <w:szCs w:val="24"/>
        </w:rPr>
        <w:t xml:space="preserve">2 </w:t>
      </w:r>
      <w:r w:rsidR="006157B7" w:rsidRPr="00717FE3">
        <w:rPr>
          <w:rFonts w:ascii="Times New Roman" w:hAnsi="Times New Roman" w:cs="Times New Roman"/>
          <w:sz w:val="24"/>
          <w:szCs w:val="24"/>
        </w:rPr>
        <w:t>(</w:t>
      </w:r>
      <w:r w:rsidR="00DE5C72" w:rsidRPr="00717FE3">
        <w:rPr>
          <w:rFonts w:ascii="Times New Roman" w:hAnsi="Times New Roman" w:cs="Times New Roman"/>
          <w:sz w:val="24"/>
          <w:szCs w:val="24"/>
        </w:rPr>
        <w:t>двух</w:t>
      </w:r>
      <w:r w:rsidR="006157B7" w:rsidRPr="00717FE3">
        <w:rPr>
          <w:rFonts w:ascii="Times New Roman" w:hAnsi="Times New Roman" w:cs="Times New Roman"/>
          <w:sz w:val="24"/>
          <w:szCs w:val="24"/>
        </w:rPr>
        <w:t xml:space="preserve">) рабочих дней сообщает </w:t>
      </w:r>
      <w:r w:rsidR="005D69E5" w:rsidRPr="00717FE3">
        <w:rPr>
          <w:rFonts w:ascii="Times New Roman" w:hAnsi="Times New Roman" w:cs="Times New Roman"/>
          <w:sz w:val="24"/>
          <w:szCs w:val="24"/>
        </w:rPr>
        <w:t xml:space="preserve">об этом </w:t>
      </w:r>
      <w:r w:rsidR="006157B7" w:rsidRPr="00717FE3">
        <w:rPr>
          <w:rFonts w:ascii="Times New Roman" w:hAnsi="Times New Roman" w:cs="Times New Roman"/>
          <w:sz w:val="24"/>
          <w:szCs w:val="24"/>
        </w:rPr>
        <w:t xml:space="preserve">Исполнителю, при этом срок внесения Исполнителем изменений в макет не должен превышать </w:t>
      </w:r>
      <w:r w:rsidR="00DE5C72" w:rsidRPr="00717FE3">
        <w:rPr>
          <w:rFonts w:ascii="Times New Roman" w:hAnsi="Times New Roman" w:cs="Times New Roman"/>
          <w:sz w:val="24"/>
          <w:szCs w:val="24"/>
        </w:rPr>
        <w:t>3</w:t>
      </w:r>
      <w:r w:rsidR="006157B7" w:rsidRPr="00717FE3">
        <w:rPr>
          <w:rFonts w:ascii="Times New Roman" w:hAnsi="Times New Roman" w:cs="Times New Roman"/>
          <w:sz w:val="24"/>
          <w:szCs w:val="24"/>
        </w:rPr>
        <w:t xml:space="preserve"> (</w:t>
      </w:r>
      <w:r w:rsidR="00A90C51" w:rsidRPr="00717FE3">
        <w:rPr>
          <w:rFonts w:ascii="Times New Roman" w:hAnsi="Times New Roman" w:cs="Times New Roman"/>
          <w:sz w:val="24"/>
          <w:szCs w:val="24"/>
        </w:rPr>
        <w:t>трех</w:t>
      </w:r>
      <w:r w:rsidR="006157B7" w:rsidRPr="00717FE3">
        <w:rPr>
          <w:rFonts w:ascii="Times New Roman" w:hAnsi="Times New Roman" w:cs="Times New Roman"/>
          <w:sz w:val="24"/>
          <w:szCs w:val="24"/>
        </w:rPr>
        <w:t xml:space="preserve">) рабочих дней. </w:t>
      </w:r>
      <w:r w:rsidR="004B68B5" w:rsidRPr="00717FE3">
        <w:rPr>
          <w:rFonts w:ascii="Times New Roman" w:hAnsi="Times New Roman" w:cs="Times New Roman"/>
          <w:sz w:val="24"/>
          <w:szCs w:val="24"/>
        </w:rPr>
        <w:t xml:space="preserve">При </w:t>
      </w:r>
      <w:r w:rsidR="001509AE" w:rsidRPr="00717FE3">
        <w:rPr>
          <w:rFonts w:ascii="Times New Roman" w:hAnsi="Times New Roman" w:cs="Times New Roman"/>
          <w:sz w:val="24"/>
          <w:szCs w:val="24"/>
        </w:rPr>
        <w:t>ненаправлении</w:t>
      </w:r>
      <w:r w:rsidR="004B68B5" w:rsidRPr="00717FE3">
        <w:rPr>
          <w:rFonts w:ascii="Times New Roman" w:hAnsi="Times New Roman" w:cs="Times New Roman"/>
          <w:sz w:val="24"/>
          <w:szCs w:val="24"/>
        </w:rPr>
        <w:t xml:space="preserve"> Заказчиком в указанный срок требования о внесении изменений в дизайн-макеты, последние считаются согласованными</w:t>
      </w:r>
      <w:r w:rsidR="004B68B5" w:rsidRPr="00717FE3">
        <w:t xml:space="preserve"> </w:t>
      </w:r>
      <w:r w:rsidR="004B68B5" w:rsidRPr="00717FE3">
        <w:rPr>
          <w:rFonts w:ascii="Times New Roman" w:hAnsi="Times New Roman" w:cs="Times New Roman"/>
          <w:sz w:val="24"/>
          <w:szCs w:val="24"/>
        </w:rPr>
        <w:t xml:space="preserve">Заказчиком без замечаний.  </w:t>
      </w:r>
    </w:p>
    <w:p w14:paraId="03CE7F14" w14:textId="489D6585" w:rsidR="006157B7" w:rsidRPr="00717FE3" w:rsidRDefault="00A13A72" w:rsidP="00615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FE3">
        <w:rPr>
          <w:rFonts w:ascii="Times New Roman" w:hAnsi="Times New Roman" w:cs="Times New Roman"/>
          <w:sz w:val="24"/>
          <w:szCs w:val="24"/>
        </w:rPr>
        <w:t xml:space="preserve">3.3. По желанию Заказчика </w:t>
      </w:r>
      <w:r w:rsidR="004B68B5" w:rsidRPr="00717FE3">
        <w:rPr>
          <w:rFonts w:ascii="Times New Roman" w:hAnsi="Times New Roman" w:cs="Times New Roman"/>
          <w:sz w:val="24"/>
          <w:szCs w:val="24"/>
        </w:rPr>
        <w:t>допускается 2</w:t>
      </w:r>
      <w:r w:rsidRPr="00717FE3">
        <w:rPr>
          <w:rFonts w:ascii="Times New Roman" w:hAnsi="Times New Roman" w:cs="Times New Roman"/>
          <w:sz w:val="24"/>
          <w:szCs w:val="24"/>
        </w:rPr>
        <w:t xml:space="preserve"> (две)</w:t>
      </w:r>
      <w:r w:rsidR="004B68B5" w:rsidRPr="00717FE3">
        <w:rPr>
          <w:rFonts w:ascii="Times New Roman" w:hAnsi="Times New Roman" w:cs="Times New Roman"/>
          <w:sz w:val="24"/>
          <w:szCs w:val="24"/>
        </w:rPr>
        <w:t xml:space="preserve"> корректировки</w:t>
      </w:r>
      <w:r w:rsidR="00C04A7A" w:rsidRPr="00717FE3">
        <w:t xml:space="preserve"> </w:t>
      </w:r>
      <w:r w:rsidR="00C04A7A" w:rsidRPr="00717FE3">
        <w:rPr>
          <w:rFonts w:ascii="Times New Roman" w:hAnsi="Times New Roman" w:cs="Times New Roman"/>
          <w:sz w:val="24"/>
          <w:szCs w:val="24"/>
        </w:rPr>
        <w:t>в дизайн-макеты</w:t>
      </w:r>
      <w:r w:rsidR="004B68B5" w:rsidRPr="00717FE3">
        <w:rPr>
          <w:rFonts w:ascii="Times New Roman" w:hAnsi="Times New Roman" w:cs="Times New Roman"/>
          <w:sz w:val="24"/>
          <w:szCs w:val="24"/>
        </w:rPr>
        <w:t>. Более 2</w:t>
      </w:r>
      <w:r w:rsidRPr="00717FE3">
        <w:rPr>
          <w:rFonts w:ascii="Times New Roman" w:hAnsi="Times New Roman" w:cs="Times New Roman"/>
          <w:sz w:val="24"/>
          <w:szCs w:val="24"/>
        </w:rPr>
        <w:t xml:space="preserve"> (двух)</w:t>
      </w:r>
      <w:r w:rsidR="004B68B5" w:rsidRPr="00717FE3">
        <w:rPr>
          <w:rFonts w:ascii="Times New Roman" w:hAnsi="Times New Roman" w:cs="Times New Roman"/>
          <w:sz w:val="24"/>
          <w:szCs w:val="24"/>
        </w:rPr>
        <w:t xml:space="preserve"> раз корректировки </w:t>
      </w:r>
      <w:r w:rsidRPr="00717FE3">
        <w:rPr>
          <w:rFonts w:ascii="Times New Roman" w:hAnsi="Times New Roman" w:cs="Times New Roman"/>
          <w:sz w:val="24"/>
          <w:szCs w:val="24"/>
        </w:rPr>
        <w:t xml:space="preserve">в указанном случае </w:t>
      </w:r>
      <w:r w:rsidR="004B68B5" w:rsidRPr="00717FE3">
        <w:rPr>
          <w:rFonts w:ascii="Times New Roman" w:hAnsi="Times New Roman" w:cs="Times New Roman"/>
          <w:sz w:val="24"/>
          <w:szCs w:val="24"/>
        </w:rPr>
        <w:t>оплачиваются отдельно по согласованной сторонами цене.</w:t>
      </w:r>
      <w:r w:rsidRPr="00717F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B9A1A5" w14:textId="24A089E0" w:rsidR="005D7E3E" w:rsidRPr="00717FE3" w:rsidRDefault="00A13A72" w:rsidP="004528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FE3">
        <w:rPr>
          <w:rFonts w:ascii="Times New Roman" w:hAnsi="Times New Roman" w:cs="Times New Roman"/>
          <w:sz w:val="24"/>
          <w:szCs w:val="24"/>
        </w:rPr>
        <w:t>3.</w:t>
      </w:r>
      <w:r w:rsidR="005D7E3E" w:rsidRPr="00717FE3">
        <w:rPr>
          <w:rFonts w:ascii="Times New Roman" w:hAnsi="Times New Roman" w:cs="Times New Roman"/>
          <w:sz w:val="24"/>
          <w:szCs w:val="24"/>
        </w:rPr>
        <w:t>4</w:t>
      </w:r>
      <w:r w:rsidRPr="00717FE3">
        <w:rPr>
          <w:rFonts w:ascii="Times New Roman" w:hAnsi="Times New Roman" w:cs="Times New Roman"/>
          <w:sz w:val="24"/>
          <w:szCs w:val="24"/>
        </w:rPr>
        <w:t xml:space="preserve">. </w:t>
      </w:r>
      <w:r w:rsidR="00827F09" w:rsidRPr="00717FE3">
        <w:rPr>
          <w:rFonts w:ascii="Times New Roman" w:hAnsi="Times New Roman" w:cs="Times New Roman"/>
          <w:sz w:val="24"/>
          <w:szCs w:val="24"/>
        </w:rPr>
        <w:t>И</w:t>
      </w:r>
      <w:r w:rsidRPr="00717FE3">
        <w:rPr>
          <w:rFonts w:ascii="Times New Roman" w:hAnsi="Times New Roman" w:cs="Times New Roman"/>
          <w:sz w:val="24"/>
          <w:szCs w:val="24"/>
        </w:rPr>
        <w:t>зготовлени</w:t>
      </w:r>
      <w:r w:rsidR="00827F09" w:rsidRPr="00717FE3">
        <w:rPr>
          <w:rFonts w:ascii="Times New Roman" w:hAnsi="Times New Roman" w:cs="Times New Roman"/>
          <w:sz w:val="24"/>
          <w:szCs w:val="24"/>
        </w:rPr>
        <w:t>е</w:t>
      </w:r>
      <w:r w:rsidR="00C04A7A" w:rsidRPr="00717FE3">
        <w:rPr>
          <w:rFonts w:ascii="Times New Roman" w:hAnsi="Times New Roman" w:cs="Times New Roman"/>
          <w:sz w:val="24"/>
          <w:szCs w:val="24"/>
        </w:rPr>
        <w:t xml:space="preserve"> и</w:t>
      </w:r>
      <w:r w:rsidR="00827F09" w:rsidRPr="00717FE3">
        <w:rPr>
          <w:rFonts w:ascii="Times New Roman" w:hAnsi="Times New Roman" w:cs="Times New Roman"/>
          <w:sz w:val="24"/>
          <w:szCs w:val="24"/>
        </w:rPr>
        <w:t xml:space="preserve"> доставка </w:t>
      </w:r>
      <w:r w:rsidRPr="00717FE3">
        <w:rPr>
          <w:rFonts w:ascii="Times New Roman" w:hAnsi="Times New Roman" w:cs="Times New Roman"/>
          <w:sz w:val="24"/>
          <w:szCs w:val="24"/>
        </w:rPr>
        <w:t xml:space="preserve">навигационной продукции осуществляются </w:t>
      </w:r>
      <w:r w:rsidR="0045286E" w:rsidRPr="00717FE3">
        <w:rPr>
          <w:rFonts w:ascii="Times New Roman" w:hAnsi="Times New Roman" w:cs="Times New Roman"/>
          <w:sz w:val="24"/>
          <w:szCs w:val="24"/>
        </w:rPr>
        <w:t>в течение 20 (</w:t>
      </w:r>
      <w:r w:rsidR="0016776B" w:rsidRPr="00717FE3">
        <w:rPr>
          <w:rFonts w:ascii="Times New Roman" w:hAnsi="Times New Roman" w:cs="Times New Roman"/>
          <w:sz w:val="24"/>
          <w:szCs w:val="24"/>
        </w:rPr>
        <w:t>двадцати</w:t>
      </w:r>
      <w:r w:rsidR="0045286E" w:rsidRPr="00717FE3">
        <w:rPr>
          <w:rFonts w:ascii="Times New Roman" w:hAnsi="Times New Roman" w:cs="Times New Roman"/>
          <w:sz w:val="24"/>
          <w:szCs w:val="24"/>
        </w:rPr>
        <w:t xml:space="preserve">) рабочих дней с даты </w:t>
      </w:r>
      <w:r w:rsidRPr="00717FE3">
        <w:rPr>
          <w:rFonts w:ascii="Times New Roman" w:hAnsi="Times New Roman" w:cs="Times New Roman"/>
          <w:sz w:val="24"/>
          <w:szCs w:val="24"/>
        </w:rPr>
        <w:t xml:space="preserve">согласования </w:t>
      </w:r>
      <w:r w:rsidR="00C04A7A" w:rsidRPr="00717FE3">
        <w:rPr>
          <w:rFonts w:ascii="Times New Roman" w:hAnsi="Times New Roman" w:cs="Times New Roman"/>
          <w:sz w:val="24"/>
          <w:szCs w:val="24"/>
        </w:rPr>
        <w:t xml:space="preserve">дизайн-макетов </w:t>
      </w:r>
      <w:r w:rsidRPr="00717FE3">
        <w:rPr>
          <w:rFonts w:ascii="Times New Roman" w:hAnsi="Times New Roman" w:cs="Times New Roman"/>
          <w:sz w:val="24"/>
          <w:szCs w:val="24"/>
        </w:rPr>
        <w:t>Заказчик</w:t>
      </w:r>
      <w:r w:rsidR="00C04A7A" w:rsidRPr="00717FE3">
        <w:rPr>
          <w:rFonts w:ascii="Times New Roman" w:hAnsi="Times New Roman" w:cs="Times New Roman"/>
          <w:sz w:val="24"/>
          <w:szCs w:val="24"/>
        </w:rPr>
        <w:t>ом</w:t>
      </w:r>
      <w:r w:rsidR="0045286E" w:rsidRPr="00717FE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C204DF" w14:textId="37B73C54" w:rsidR="00827F09" w:rsidRPr="00265926" w:rsidRDefault="00827F09" w:rsidP="00827F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FE3">
        <w:rPr>
          <w:rFonts w:ascii="Times New Roman" w:hAnsi="Times New Roman" w:cs="Times New Roman"/>
          <w:sz w:val="24"/>
          <w:szCs w:val="24"/>
        </w:rPr>
        <w:t>3.</w:t>
      </w:r>
      <w:r w:rsidR="0045286E" w:rsidRPr="00717FE3">
        <w:rPr>
          <w:rFonts w:ascii="Times New Roman" w:hAnsi="Times New Roman" w:cs="Times New Roman"/>
          <w:sz w:val="24"/>
          <w:szCs w:val="24"/>
        </w:rPr>
        <w:t>5</w:t>
      </w:r>
      <w:r w:rsidRPr="00717FE3">
        <w:rPr>
          <w:rFonts w:ascii="Times New Roman" w:hAnsi="Times New Roman" w:cs="Times New Roman"/>
          <w:sz w:val="24"/>
          <w:szCs w:val="24"/>
        </w:rPr>
        <w:t>. Доставка осуществля</w:t>
      </w:r>
      <w:r w:rsidR="0045286E" w:rsidRPr="00717FE3">
        <w:rPr>
          <w:rFonts w:ascii="Times New Roman" w:hAnsi="Times New Roman" w:cs="Times New Roman"/>
          <w:sz w:val="24"/>
          <w:szCs w:val="24"/>
        </w:rPr>
        <w:t>е</w:t>
      </w:r>
      <w:r w:rsidRPr="00717FE3">
        <w:rPr>
          <w:rFonts w:ascii="Times New Roman" w:hAnsi="Times New Roman" w:cs="Times New Roman"/>
          <w:sz w:val="24"/>
          <w:szCs w:val="24"/>
        </w:rPr>
        <w:t>тся по рабочим дням в период с 08-00 часов до 17-00 часов (по местному времени Заказчика). По согласованию с Заказчиком допускается</w:t>
      </w:r>
      <w:r w:rsidRPr="00265926">
        <w:rPr>
          <w:rFonts w:ascii="Times New Roman" w:hAnsi="Times New Roman" w:cs="Times New Roman"/>
          <w:sz w:val="24"/>
          <w:szCs w:val="24"/>
        </w:rPr>
        <w:t xml:space="preserve"> доставка навигационной продукции по частям (отдельными партиями в разные дни).</w:t>
      </w:r>
    </w:p>
    <w:p w14:paraId="18E1F1F9" w14:textId="0B0D4567" w:rsidR="00DA7130" w:rsidRPr="00265926" w:rsidRDefault="00DA7130" w:rsidP="00DA71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45286E" w:rsidRPr="00265926">
        <w:rPr>
          <w:rFonts w:ascii="Times New Roman" w:hAnsi="Times New Roman" w:cs="Times New Roman"/>
          <w:sz w:val="24"/>
          <w:szCs w:val="24"/>
        </w:rPr>
        <w:t>6</w:t>
      </w:r>
      <w:r w:rsidRPr="00265926">
        <w:rPr>
          <w:rFonts w:ascii="Times New Roman" w:hAnsi="Times New Roman" w:cs="Times New Roman"/>
          <w:sz w:val="24"/>
          <w:szCs w:val="24"/>
        </w:rPr>
        <w:t>. Исполнитель не менее чем за один рабочий день до осуществления доставки навигационной продукции направляет в адрес Заказчика уведомление о времени и дате доставки навигационной продукции</w:t>
      </w:r>
      <w:r w:rsidR="0045286E" w:rsidRPr="00265926">
        <w:rPr>
          <w:rFonts w:ascii="Times New Roman" w:hAnsi="Times New Roman" w:cs="Times New Roman"/>
          <w:sz w:val="24"/>
          <w:szCs w:val="24"/>
        </w:rPr>
        <w:t>.</w:t>
      </w:r>
      <w:r w:rsidRPr="002659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CE07EC" w14:textId="62AD4440" w:rsidR="00827F09" w:rsidRPr="00265926" w:rsidRDefault="00DA7130" w:rsidP="00DA71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3.</w:t>
      </w:r>
      <w:r w:rsidR="0045286E" w:rsidRPr="00265926">
        <w:rPr>
          <w:rFonts w:ascii="Times New Roman" w:hAnsi="Times New Roman" w:cs="Times New Roman"/>
          <w:sz w:val="24"/>
          <w:szCs w:val="24"/>
        </w:rPr>
        <w:t>7</w:t>
      </w:r>
      <w:r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="00827F09" w:rsidRPr="00265926">
        <w:rPr>
          <w:rFonts w:ascii="Times New Roman" w:hAnsi="Times New Roman" w:cs="Times New Roman"/>
          <w:sz w:val="24"/>
          <w:szCs w:val="24"/>
        </w:rPr>
        <w:t>При</w:t>
      </w:r>
      <w:r w:rsidRPr="00265926">
        <w:rPr>
          <w:rFonts w:ascii="Times New Roman" w:hAnsi="Times New Roman" w:cs="Times New Roman"/>
          <w:sz w:val="24"/>
          <w:szCs w:val="24"/>
        </w:rPr>
        <w:t xml:space="preserve"> передач</w:t>
      </w:r>
      <w:r w:rsidR="00827F09" w:rsidRPr="00265926">
        <w:rPr>
          <w:rFonts w:ascii="Times New Roman" w:hAnsi="Times New Roman" w:cs="Times New Roman"/>
          <w:sz w:val="24"/>
          <w:szCs w:val="24"/>
        </w:rPr>
        <w:t>е</w:t>
      </w:r>
      <w:r w:rsidRPr="00265926">
        <w:rPr>
          <w:rFonts w:ascii="Times New Roman" w:hAnsi="Times New Roman" w:cs="Times New Roman"/>
          <w:sz w:val="24"/>
          <w:szCs w:val="24"/>
        </w:rPr>
        <w:t xml:space="preserve"> навигационной продукции </w:t>
      </w:r>
      <w:r w:rsidR="00827F09" w:rsidRPr="00265926">
        <w:rPr>
          <w:rFonts w:ascii="Times New Roman" w:hAnsi="Times New Roman" w:cs="Times New Roman"/>
          <w:sz w:val="24"/>
          <w:szCs w:val="24"/>
        </w:rPr>
        <w:t>Исполнитель</w:t>
      </w:r>
      <w:r w:rsidRPr="00265926">
        <w:rPr>
          <w:rFonts w:ascii="Times New Roman" w:hAnsi="Times New Roman" w:cs="Times New Roman"/>
          <w:sz w:val="24"/>
          <w:szCs w:val="24"/>
        </w:rPr>
        <w:t xml:space="preserve"> передает Заказчику товарную</w:t>
      </w:r>
      <w:r w:rsidR="00827F09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>накладную/универсальный передаточный документ (УПД), подписанную (-</w:t>
      </w:r>
      <w:proofErr w:type="spellStart"/>
      <w:r w:rsidRPr="00265926"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Pr="00265926">
        <w:rPr>
          <w:rFonts w:ascii="Times New Roman" w:hAnsi="Times New Roman" w:cs="Times New Roman"/>
          <w:sz w:val="24"/>
          <w:szCs w:val="24"/>
        </w:rPr>
        <w:t>) уполномоченным лицом</w:t>
      </w:r>
      <w:r w:rsidR="00827F09" w:rsidRPr="00265926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265926">
        <w:rPr>
          <w:rFonts w:ascii="Times New Roman" w:hAnsi="Times New Roman" w:cs="Times New Roman"/>
          <w:sz w:val="24"/>
          <w:szCs w:val="24"/>
        </w:rPr>
        <w:t xml:space="preserve">, в 2 (двух) экземплярах, по одному экземпляру Заказчику и </w:t>
      </w:r>
      <w:r w:rsidR="00827F09" w:rsidRPr="00265926">
        <w:rPr>
          <w:rFonts w:ascii="Times New Roman" w:hAnsi="Times New Roman" w:cs="Times New Roman"/>
          <w:sz w:val="24"/>
          <w:szCs w:val="24"/>
        </w:rPr>
        <w:t xml:space="preserve">Исполнителю.  </w:t>
      </w:r>
    </w:p>
    <w:p w14:paraId="773C4314" w14:textId="45AAD7C8" w:rsidR="00EB03A7" w:rsidRPr="00265926" w:rsidRDefault="00827F09" w:rsidP="00DA71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3.</w:t>
      </w:r>
      <w:r w:rsidR="0045286E" w:rsidRPr="00265926">
        <w:rPr>
          <w:rFonts w:ascii="Times New Roman" w:hAnsi="Times New Roman" w:cs="Times New Roman"/>
          <w:sz w:val="24"/>
          <w:szCs w:val="24"/>
        </w:rPr>
        <w:t>8</w:t>
      </w:r>
      <w:r w:rsidRPr="00265926">
        <w:rPr>
          <w:rFonts w:ascii="Times New Roman" w:hAnsi="Times New Roman" w:cs="Times New Roman"/>
          <w:sz w:val="24"/>
          <w:szCs w:val="24"/>
        </w:rPr>
        <w:t xml:space="preserve">. Заказчик в </w:t>
      </w:r>
      <w:r w:rsidR="00951BAB" w:rsidRPr="00265926">
        <w:rPr>
          <w:rFonts w:ascii="Times New Roman" w:hAnsi="Times New Roman" w:cs="Times New Roman"/>
          <w:sz w:val="24"/>
          <w:szCs w:val="24"/>
        </w:rPr>
        <w:t>день</w:t>
      </w:r>
      <w:r w:rsidR="00EB03A7" w:rsidRPr="00265926">
        <w:rPr>
          <w:rFonts w:ascii="Times New Roman" w:hAnsi="Times New Roman" w:cs="Times New Roman"/>
          <w:sz w:val="24"/>
          <w:szCs w:val="24"/>
        </w:rPr>
        <w:t xml:space="preserve"> передачи</w:t>
      </w:r>
      <w:r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="00951BAB" w:rsidRPr="00265926"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A90C51" w:rsidRPr="00265926">
        <w:rPr>
          <w:rFonts w:ascii="Times New Roman" w:hAnsi="Times New Roman" w:cs="Times New Roman"/>
          <w:sz w:val="24"/>
          <w:szCs w:val="24"/>
        </w:rPr>
        <w:t xml:space="preserve">навигационной </w:t>
      </w:r>
      <w:r w:rsidR="00EB03A7" w:rsidRPr="00265926">
        <w:rPr>
          <w:rFonts w:ascii="Times New Roman" w:hAnsi="Times New Roman" w:cs="Times New Roman"/>
          <w:sz w:val="24"/>
          <w:szCs w:val="24"/>
        </w:rPr>
        <w:t xml:space="preserve">продукции </w:t>
      </w:r>
      <w:r w:rsidRPr="00265926">
        <w:rPr>
          <w:rFonts w:ascii="Times New Roman" w:hAnsi="Times New Roman" w:cs="Times New Roman"/>
          <w:sz w:val="24"/>
          <w:szCs w:val="24"/>
        </w:rPr>
        <w:t xml:space="preserve">обязан подписать </w:t>
      </w:r>
      <w:r w:rsidR="00EB03A7" w:rsidRPr="00265926">
        <w:rPr>
          <w:rFonts w:ascii="Times New Roman" w:hAnsi="Times New Roman" w:cs="Times New Roman"/>
          <w:sz w:val="24"/>
          <w:szCs w:val="24"/>
        </w:rPr>
        <w:t xml:space="preserve">и </w:t>
      </w:r>
      <w:r w:rsidR="00951BAB" w:rsidRPr="00265926">
        <w:rPr>
          <w:rFonts w:ascii="Times New Roman" w:hAnsi="Times New Roman" w:cs="Times New Roman"/>
          <w:sz w:val="24"/>
          <w:szCs w:val="24"/>
        </w:rPr>
        <w:t>передать</w:t>
      </w:r>
      <w:r w:rsidR="00EB03A7" w:rsidRPr="00265926">
        <w:rPr>
          <w:rFonts w:ascii="Times New Roman" w:hAnsi="Times New Roman" w:cs="Times New Roman"/>
          <w:sz w:val="24"/>
          <w:szCs w:val="24"/>
        </w:rPr>
        <w:t xml:space="preserve"> Исполнителю </w:t>
      </w:r>
      <w:r w:rsidRPr="00265926">
        <w:rPr>
          <w:rFonts w:ascii="Times New Roman" w:hAnsi="Times New Roman" w:cs="Times New Roman"/>
          <w:sz w:val="24"/>
          <w:szCs w:val="24"/>
        </w:rPr>
        <w:t xml:space="preserve">товарную накладную/универсальный передаточный документ (УПД) или предоставить мотивированный отказ от приемки Товара. </w:t>
      </w:r>
    </w:p>
    <w:p w14:paraId="2C70FFA0" w14:textId="37BBD7C1" w:rsidR="00DA7130" w:rsidRPr="00265926" w:rsidRDefault="00EB03A7" w:rsidP="00DA71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3.</w:t>
      </w:r>
      <w:r w:rsidR="0045286E" w:rsidRPr="00265926">
        <w:rPr>
          <w:rFonts w:ascii="Times New Roman" w:hAnsi="Times New Roman" w:cs="Times New Roman"/>
          <w:sz w:val="24"/>
          <w:szCs w:val="24"/>
        </w:rPr>
        <w:t>9</w:t>
      </w:r>
      <w:r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="00827F09" w:rsidRPr="00265926">
        <w:rPr>
          <w:rFonts w:ascii="Times New Roman" w:hAnsi="Times New Roman" w:cs="Times New Roman"/>
          <w:sz w:val="24"/>
          <w:szCs w:val="24"/>
        </w:rPr>
        <w:t>В случае не подписания и не предоставления Исполнителю Заказчиком подписанно</w:t>
      </w:r>
      <w:r w:rsidRPr="00265926">
        <w:rPr>
          <w:rFonts w:ascii="Times New Roman" w:hAnsi="Times New Roman" w:cs="Times New Roman"/>
          <w:sz w:val="24"/>
          <w:szCs w:val="24"/>
        </w:rPr>
        <w:t>й</w:t>
      </w:r>
      <w:r w:rsidR="00827F09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 xml:space="preserve">товарной накладной/универсального передаточного документа (УПД) </w:t>
      </w:r>
      <w:r w:rsidR="00827F09" w:rsidRPr="00265926">
        <w:rPr>
          <w:rFonts w:ascii="Times New Roman" w:hAnsi="Times New Roman" w:cs="Times New Roman"/>
          <w:sz w:val="24"/>
          <w:szCs w:val="24"/>
        </w:rPr>
        <w:t xml:space="preserve">или мотивированного отказа в указанный срок, </w:t>
      </w:r>
      <w:r w:rsidRPr="00265926">
        <w:rPr>
          <w:rFonts w:ascii="Times New Roman" w:hAnsi="Times New Roman" w:cs="Times New Roman"/>
          <w:sz w:val="24"/>
          <w:szCs w:val="24"/>
        </w:rPr>
        <w:t>Товар считается принятым</w:t>
      </w:r>
      <w:r w:rsidR="00951BAB" w:rsidRPr="00265926">
        <w:rPr>
          <w:rFonts w:ascii="Times New Roman" w:hAnsi="Times New Roman" w:cs="Times New Roman"/>
          <w:sz w:val="24"/>
          <w:szCs w:val="24"/>
        </w:rPr>
        <w:t xml:space="preserve"> Заказчиком</w:t>
      </w:r>
      <w:r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="00951BAB" w:rsidRPr="00265926">
        <w:rPr>
          <w:rFonts w:ascii="Times New Roman" w:hAnsi="Times New Roman" w:cs="Times New Roman"/>
          <w:sz w:val="24"/>
          <w:szCs w:val="24"/>
        </w:rPr>
        <w:t xml:space="preserve">без замечаний, </w:t>
      </w:r>
      <w:r w:rsidR="00827F09" w:rsidRPr="00265926">
        <w:rPr>
          <w:rFonts w:ascii="Times New Roman" w:hAnsi="Times New Roman" w:cs="Times New Roman"/>
          <w:sz w:val="24"/>
          <w:szCs w:val="24"/>
        </w:rPr>
        <w:t xml:space="preserve">в полном объеме. </w:t>
      </w:r>
    </w:p>
    <w:p w14:paraId="70B2E65F" w14:textId="21A69166" w:rsidR="00EB03A7" w:rsidRPr="00265926" w:rsidRDefault="00EB03A7" w:rsidP="00EB03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3.1</w:t>
      </w:r>
      <w:r w:rsidR="0045286E" w:rsidRPr="00265926">
        <w:rPr>
          <w:rFonts w:ascii="Times New Roman" w:hAnsi="Times New Roman" w:cs="Times New Roman"/>
          <w:sz w:val="24"/>
          <w:szCs w:val="24"/>
        </w:rPr>
        <w:t>0</w:t>
      </w:r>
      <w:r w:rsidRPr="00265926">
        <w:rPr>
          <w:rFonts w:ascii="Times New Roman" w:hAnsi="Times New Roman" w:cs="Times New Roman"/>
          <w:sz w:val="24"/>
          <w:szCs w:val="24"/>
        </w:rPr>
        <w:t>. Право собственности и риск случайной гибели или порчи навигационной продукции переходит от Исполнителя к Заказчику с момента передачи продукции.</w:t>
      </w:r>
    </w:p>
    <w:p w14:paraId="46E7CE92" w14:textId="32704B29" w:rsidR="00951BAB" w:rsidRPr="00265926" w:rsidRDefault="00951BAB" w:rsidP="00EB03A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3.1</w:t>
      </w:r>
      <w:r w:rsidR="0045286E" w:rsidRPr="00265926">
        <w:rPr>
          <w:rFonts w:ascii="Times New Roman" w:hAnsi="Times New Roman" w:cs="Times New Roman"/>
          <w:sz w:val="24"/>
          <w:szCs w:val="24"/>
        </w:rPr>
        <w:t>1</w:t>
      </w:r>
      <w:r w:rsidRPr="00265926">
        <w:rPr>
          <w:rFonts w:ascii="Times New Roman" w:hAnsi="Times New Roman" w:cs="Times New Roman"/>
          <w:sz w:val="24"/>
          <w:szCs w:val="24"/>
        </w:rPr>
        <w:t xml:space="preserve">. Заказчик, принявший </w:t>
      </w:r>
      <w:r w:rsidR="0045286E" w:rsidRPr="00265926">
        <w:rPr>
          <w:rFonts w:ascii="Times New Roman" w:hAnsi="Times New Roman" w:cs="Times New Roman"/>
          <w:sz w:val="24"/>
          <w:szCs w:val="24"/>
        </w:rPr>
        <w:t>Товар без</w:t>
      </w:r>
      <w:r w:rsidRPr="00265926">
        <w:rPr>
          <w:rFonts w:ascii="Times New Roman" w:hAnsi="Times New Roman" w:cs="Times New Roman"/>
          <w:sz w:val="24"/>
          <w:szCs w:val="24"/>
        </w:rPr>
        <w:t xml:space="preserve"> проверки, лишается права ссылаться на недостатки, которые могли быть установлены при обычном способе приемки (явные недостатки).</w:t>
      </w:r>
    </w:p>
    <w:p w14:paraId="1476DE70" w14:textId="3567B3D9" w:rsidR="00FF0815" w:rsidRPr="00265926" w:rsidRDefault="00951BAB" w:rsidP="00951BA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3.1</w:t>
      </w:r>
      <w:r w:rsidR="0045286E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Гарантийный срок на навигационную продукцию </w:t>
      </w:r>
      <w:r w:rsidR="005101D9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указывается в действующих стандартах или иной технической документации на Товар. Если гарантийный срок не указан, то он составляет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101D9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5101D9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месяцев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) месяцев с даты подписания Заказчиком</w:t>
      </w:r>
      <w:r w:rsidRPr="00265926">
        <w:rPr>
          <w:color w:val="000000" w:themeColor="text1"/>
        </w:rPr>
        <w:t xml:space="preserve"> 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товарной накладной/универсального передаточного документа (УПД). </w:t>
      </w:r>
    </w:p>
    <w:p w14:paraId="24C134EF" w14:textId="3CEC99EA" w:rsidR="00951BAB" w:rsidRPr="00265926" w:rsidRDefault="00FF0815" w:rsidP="00951B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3.1</w:t>
      </w:r>
      <w:r w:rsidR="0045286E" w:rsidRPr="00265926">
        <w:rPr>
          <w:rFonts w:ascii="Times New Roman" w:hAnsi="Times New Roman" w:cs="Times New Roman"/>
          <w:sz w:val="24"/>
          <w:szCs w:val="24"/>
        </w:rPr>
        <w:t>3</w:t>
      </w:r>
      <w:r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="00951BAB" w:rsidRPr="00265926">
        <w:rPr>
          <w:rFonts w:ascii="Times New Roman" w:hAnsi="Times New Roman" w:cs="Times New Roman"/>
          <w:sz w:val="24"/>
          <w:szCs w:val="24"/>
        </w:rPr>
        <w:t xml:space="preserve">Исполнитель </w:t>
      </w:r>
      <w:r w:rsidRPr="00265926">
        <w:rPr>
          <w:rFonts w:ascii="Times New Roman" w:hAnsi="Times New Roman" w:cs="Times New Roman"/>
          <w:sz w:val="24"/>
          <w:szCs w:val="24"/>
        </w:rPr>
        <w:t xml:space="preserve">не </w:t>
      </w:r>
      <w:r w:rsidR="00951BAB" w:rsidRPr="00265926">
        <w:rPr>
          <w:rFonts w:ascii="Times New Roman" w:hAnsi="Times New Roman" w:cs="Times New Roman"/>
          <w:sz w:val="24"/>
          <w:szCs w:val="24"/>
        </w:rPr>
        <w:t>несет ответственност</w:t>
      </w:r>
      <w:r w:rsidRPr="00265926">
        <w:rPr>
          <w:rFonts w:ascii="Times New Roman" w:hAnsi="Times New Roman" w:cs="Times New Roman"/>
          <w:sz w:val="24"/>
          <w:szCs w:val="24"/>
        </w:rPr>
        <w:t>и</w:t>
      </w:r>
      <w:r w:rsidR="00951BAB" w:rsidRPr="00265926">
        <w:rPr>
          <w:rFonts w:ascii="Times New Roman" w:hAnsi="Times New Roman" w:cs="Times New Roman"/>
          <w:sz w:val="24"/>
          <w:szCs w:val="24"/>
        </w:rPr>
        <w:t xml:space="preserve"> за недостатки (дефекты) навигационной продукции, обнаруженные в пределах гарантийного срока, если они произошли вследствие нормального износа</w:t>
      </w:r>
      <w:r w:rsidR="00C120A0" w:rsidRPr="00265926">
        <w:rPr>
          <w:rFonts w:ascii="Times New Roman" w:hAnsi="Times New Roman" w:cs="Times New Roman"/>
          <w:sz w:val="24"/>
          <w:szCs w:val="24"/>
        </w:rPr>
        <w:t>,</w:t>
      </w:r>
      <w:r w:rsidR="00951BAB" w:rsidRPr="00265926">
        <w:rPr>
          <w:rFonts w:ascii="Times New Roman" w:hAnsi="Times New Roman" w:cs="Times New Roman"/>
          <w:sz w:val="24"/>
          <w:szCs w:val="24"/>
        </w:rPr>
        <w:t xml:space="preserve"> неправильной эксплуатации</w:t>
      </w:r>
      <w:r w:rsidR="00C120A0" w:rsidRPr="00265926">
        <w:rPr>
          <w:rFonts w:ascii="Times New Roman" w:hAnsi="Times New Roman" w:cs="Times New Roman"/>
          <w:sz w:val="24"/>
          <w:szCs w:val="24"/>
        </w:rPr>
        <w:t>, либо действий третьих лиц, либо непреодолимой силы.</w:t>
      </w:r>
    </w:p>
    <w:p w14:paraId="5C8D0CA8" w14:textId="76C808BA" w:rsidR="00C77BEA" w:rsidRPr="00265926" w:rsidRDefault="00A6091B" w:rsidP="00BD69AC">
      <w:pPr>
        <w:pStyle w:val="af0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ВЗАИМОДЕЙСТВИЕ СТОРОН</w:t>
      </w:r>
    </w:p>
    <w:p w14:paraId="1EB5699C" w14:textId="17045C76" w:rsidR="00A6091B" w:rsidRPr="00265926" w:rsidRDefault="00A6091B" w:rsidP="00A6091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5926">
        <w:rPr>
          <w:rFonts w:ascii="Times New Roman" w:hAnsi="Times New Roman" w:cs="Times New Roman"/>
          <w:bCs/>
          <w:sz w:val="24"/>
          <w:szCs w:val="24"/>
        </w:rPr>
        <w:t>4.1. Исполнитель вправе:</w:t>
      </w:r>
    </w:p>
    <w:p w14:paraId="3636A02A" w14:textId="03C78307" w:rsidR="00A6091B" w:rsidRPr="00265926" w:rsidRDefault="00A6091B" w:rsidP="00A6091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5926">
        <w:rPr>
          <w:rFonts w:ascii="Times New Roman" w:hAnsi="Times New Roman" w:cs="Times New Roman"/>
          <w:bCs/>
          <w:sz w:val="24"/>
          <w:szCs w:val="24"/>
        </w:rPr>
        <w:t xml:space="preserve">4.1.1. требовать от Заказчика произвести приемку </w:t>
      </w:r>
      <w:r w:rsidR="00A90C51" w:rsidRPr="00265926">
        <w:rPr>
          <w:rFonts w:ascii="Times New Roman" w:hAnsi="Times New Roman" w:cs="Times New Roman"/>
          <w:bCs/>
          <w:sz w:val="24"/>
          <w:szCs w:val="24"/>
        </w:rPr>
        <w:t xml:space="preserve">навигационной </w:t>
      </w:r>
      <w:r w:rsidRPr="00265926">
        <w:rPr>
          <w:rFonts w:ascii="Times New Roman" w:hAnsi="Times New Roman" w:cs="Times New Roman"/>
          <w:bCs/>
          <w:sz w:val="24"/>
          <w:szCs w:val="24"/>
        </w:rPr>
        <w:t>продукции в порядке и в сроки, предусмотренные Договором;</w:t>
      </w:r>
    </w:p>
    <w:p w14:paraId="0C55EF77" w14:textId="31FBFF70" w:rsidR="00A6091B" w:rsidRPr="00265926" w:rsidRDefault="00A6091B" w:rsidP="00A6091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5926">
        <w:rPr>
          <w:rFonts w:ascii="Times New Roman" w:hAnsi="Times New Roman" w:cs="Times New Roman"/>
          <w:bCs/>
          <w:sz w:val="24"/>
          <w:szCs w:val="24"/>
        </w:rPr>
        <w:t>4.1.2. требовать от Заказчика своевременной оплаты по Договору;</w:t>
      </w:r>
    </w:p>
    <w:p w14:paraId="63BEBEF3" w14:textId="7A5C2750" w:rsidR="00A6091B" w:rsidRPr="00265926" w:rsidRDefault="00A6091B" w:rsidP="00A609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4.1.3. принять решение об одностороннем отказе от исполнения Договора в соответствии с</w:t>
      </w:r>
      <w:r w:rsidR="0045286E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>гражданским законодательством</w:t>
      </w:r>
      <w:r w:rsidR="00C120A0" w:rsidRPr="00265926">
        <w:rPr>
          <w:rFonts w:ascii="Times New Roman" w:hAnsi="Times New Roman" w:cs="Times New Roman"/>
          <w:sz w:val="24"/>
          <w:szCs w:val="24"/>
        </w:rPr>
        <w:t xml:space="preserve"> и условиями настоящего Договора</w:t>
      </w:r>
      <w:r w:rsidRPr="00265926">
        <w:rPr>
          <w:rFonts w:ascii="Times New Roman" w:hAnsi="Times New Roman" w:cs="Times New Roman"/>
          <w:sz w:val="24"/>
          <w:szCs w:val="24"/>
        </w:rPr>
        <w:t>;</w:t>
      </w:r>
    </w:p>
    <w:p w14:paraId="51C7F96F" w14:textId="3824C5E4" w:rsidR="00A6091B" w:rsidRPr="00265926" w:rsidRDefault="00A6091B" w:rsidP="00BC6A1C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4.1.4. требовать возмещения убытков</w:t>
      </w:r>
      <w:r w:rsidR="00377526" w:rsidRPr="00265926">
        <w:rPr>
          <w:rFonts w:ascii="Times New Roman" w:hAnsi="Times New Roman" w:cs="Times New Roman"/>
          <w:sz w:val="24"/>
          <w:szCs w:val="24"/>
        </w:rPr>
        <w:t xml:space="preserve"> в соответствии с действующим российским законодательством</w:t>
      </w:r>
      <w:r w:rsidRPr="00265926">
        <w:rPr>
          <w:rFonts w:ascii="Times New Roman" w:hAnsi="Times New Roman" w:cs="Times New Roman"/>
          <w:sz w:val="24"/>
          <w:szCs w:val="24"/>
        </w:rPr>
        <w:t xml:space="preserve">, уплаты </w:t>
      </w:r>
      <w:r w:rsidR="00377526" w:rsidRPr="00265926">
        <w:rPr>
          <w:rFonts w:ascii="Times New Roman" w:hAnsi="Times New Roman" w:cs="Times New Roman"/>
          <w:sz w:val="24"/>
          <w:szCs w:val="24"/>
        </w:rPr>
        <w:t>пени</w:t>
      </w:r>
      <w:r w:rsidRPr="00265926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разделом</w:t>
      </w:r>
      <w:r w:rsidR="00BC6A1C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Договор</w:t>
      </w: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а;</w:t>
      </w:r>
    </w:p>
    <w:p w14:paraId="1F607223" w14:textId="58DEEE89" w:rsidR="00A6091B" w:rsidRPr="00265926" w:rsidRDefault="00A6091B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4.1.</w:t>
      </w:r>
      <w:r w:rsidR="001E36B2" w:rsidRPr="00265926">
        <w:rPr>
          <w:rFonts w:ascii="Times New Roman" w:hAnsi="Times New Roman" w:cs="Times New Roman"/>
          <w:sz w:val="24"/>
          <w:szCs w:val="24"/>
        </w:rPr>
        <w:t>5</w:t>
      </w:r>
      <w:r w:rsidRPr="00265926">
        <w:rPr>
          <w:rFonts w:ascii="Times New Roman" w:hAnsi="Times New Roman" w:cs="Times New Roman"/>
          <w:sz w:val="24"/>
          <w:szCs w:val="24"/>
        </w:rPr>
        <w:t xml:space="preserve">. привлечь к исполнению своих обязательств по </w:t>
      </w:r>
      <w:r w:rsidR="001E36B2" w:rsidRPr="00265926">
        <w:rPr>
          <w:rFonts w:ascii="Times New Roman" w:hAnsi="Times New Roman" w:cs="Times New Roman"/>
          <w:sz w:val="24"/>
          <w:szCs w:val="24"/>
        </w:rPr>
        <w:t>Договору</w:t>
      </w:r>
      <w:r w:rsidRPr="00265926">
        <w:rPr>
          <w:rFonts w:ascii="Times New Roman" w:hAnsi="Times New Roman" w:cs="Times New Roman"/>
          <w:sz w:val="24"/>
          <w:szCs w:val="24"/>
        </w:rPr>
        <w:t xml:space="preserve"> третьих лиц. В случае привлечения</w:t>
      </w:r>
      <w:r w:rsidR="001E36B2" w:rsidRPr="00265926">
        <w:rPr>
          <w:rFonts w:ascii="Times New Roman" w:hAnsi="Times New Roman" w:cs="Times New Roman"/>
          <w:sz w:val="24"/>
          <w:szCs w:val="24"/>
        </w:rPr>
        <w:t xml:space="preserve"> Исполнителем</w:t>
      </w:r>
      <w:r w:rsidRPr="00265926">
        <w:rPr>
          <w:rFonts w:ascii="Times New Roman" w:hAnsi="Times New Roman" w:cs="Times New Roman"/>
          <w:sz w:val="24"/>
          <w:szCs w:val="24"/>
        </w:rPr>
        <w:t xml:space="preserve"> для исполнения </w:t>
      </w:r>
      <w:r w:rsidR="001E36B2" w:rsidRPr="00265926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Pr="00265926">
        <w:rPr>
          <w:rFonts w:ascii="Times New Roman" w:hAnsi="Times New Roman" w:cs="Times New Roman"/>
          <w:sz w:val="24"/>
          <w:szCs w:val="24"/>
        </w:rPr>
        <w:t>третьих лиц, ответственность перед Заказчиком за действия таких</w:t>
      </w:r>
      <w:r w:rsidR="001E36B2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 xml:space="preserve">лиц и все риски, связанные с их действиями, несет </w:t>
      </w:r>
      <w:r w:rsidR="001E36B2" w:rsidRPr="00265926">
        <w:rPr>
          <w:rFonts w:ascii="Times New Roman" w:hAnsi="Times New Roman" w:cs="Times New Roman"/>
          <w:sz w:val="24"/>
          <w:szCs w:val="24"/>
        </w:rPr>
        <w:t>Исполнитель</w:t>
      </w:r>
      <w:r w:rsidRPr="00265926">
        <w:rPr>
          <w:rFonts w:ascii="Times New Roman" w:hAnsi="Times New Roman" w:cs="Times New Roman"/>
          <w:sz w:val="24"/>
          <w:szCs w:val="24"/>
        </w:rPr>
        <w:t>.</w:t>
      </w:r>
    </w:p>
    <w:p w14:paraId="06D8917A" w14:textId="77777777" w:rsidR="00BC6A1C" w:rsidRPr="00265926" w:rsidRDefault="00A6091B" w:rsidP="00A609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4.1.</w:t>
      </w:r>
      <w:r w:rsidR="00BC6A1C" w:rsidRPr="00265926">
        <w:rPr>
          <w:rFonts w:ascii="Times New Roman" w:hAnsi="Times New Roman" w:cs="Times New Roman"/>
          <w:sz w:val="24"/>
          <w:szCs w:val="24"/>
        </w:rPr>
        <w:t>6</w:t>
      </w:r>
      <w:r w:rsidRPr="00265926">
        <w:rPr>
          <w:rFonts w:ascii="Times New Roman" w:hAnsi="Times New Roman" w:cs="Times New Roman"/>
          <w:sz w:val="24"/>
          <w:szCs w:val="24"/>
        </w:rPr>
        <w:t xml:space="preserve">. запрашивать у Заказчика информацию, необходимую для исполнения </w:t>
      </w:r>
      <w:r w:rsidR="00BC6A1C" w:rsidRPr="00265926">
        <w:rPr>
          <w:rFonts w:ascii="Times New Roman" w:hAnsi="Times New Roman" w:cs="Times New Roman"/>
          <w:sz w:val="24"/>
          <w:szCs w:val="24"/>
        </w:rPr>
        <w:t>Договора</w:t>
      </w:r>
      <w:r w:rsidRPr="00265926">
        <w:rPr>
          <w:rFonts w:ascii="Times New Roman" w:hAnsi="Times New Roman" w:cs="Times New Roman"/>
          <w:sz w:val="24"/>
          <w:szCs w:val="24"/>
        </w:rPr>
        <w:t>.</w:t>
      </w:r>
    </w:p>
    <w:p w14:paraId="34CD1149" w14:textId="55E8B9F9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4.2. Исполнитель обязан:</w:t>
      </w:r>
    </w:p>
    <w:p w14:paraId="001D0635" w14:textId="5A1CEE1D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4.2.1. изготовить по согласованным сторонами макетам навигационную продукцию, осуществить ее доставку в соответствии с условиями Договора</w:t>
      </w:r>
      <w:r w:rsidR="0045286E" w:rsidRPr="00265926">
        <w:rPr>
          <w:rFonts w:ascii="Times New Roman" w:hAnsi="Times New Roman" w:cs="Times New Roman"/>
          <w:sz w:val="24"/>
          <w:szCs w:val="24"/>
        </w:rPr>
        <w:t xml:space="preserve"> и</w:t>
      </w:r>
      <w:r w:rsidRPr="00265926">
        <w:rPr>
          <w:rFonts w:ascii="Times New Roman" w:hAnsi="Times New Roman" w:cs="Times New Roman"/>
          <w:sz w:val="24"/>
          <w:szCs w:val="24"/>
        </w:rPr>
        <w:t xml:space="preserve"> в предусмотренный Договором срок;</w:t>
      </w:r>
    </w:p>
    <w:p w14:paraId="4D612561" w14:textId="4362074B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4.2.2. обеспечить за свой счет устранение, выявленных Заказчиком недостатков,</w:t>
      </w:r>
      <w:r w:rsidRPr="00265926"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>в соответствии с Договором и в согласованный сторонами срок;</w:t>
      </w:r>
    </w:p>
    <w:p w14:paraId="0F6FCA75" w14:textId="4EB6A7CB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4.2.3. предоставлять Заказчику по его требованию документы, относящиеся к предмету Договора, а также своевременно предоставлять Заказчику достоверную информацию о ходе исполнения своих обязательств, в том числе о сложностях, возникающих при исполнении Договора.</w:t>
      </w:r>
    </w:p>
    <w:p w14:paraId="39397743" w14:textId="77777777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4.3. Заказчик вправе:</w:t>
      </w:r>
    </w:p>
    <w:p w14:paraId="6CA118E2" w14:textId="0AF10291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4.3.1. требовать от Исполнителя надлежащего исполнения обязательств, установленных Договором;</w:t>
      </w:r>
    </w:p>
    <w:p w14:paraId="0E923F54" w14:textId="22E7B81C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4.3.2. требовать от Исполнителя своевременного устранения недостатков, выявленных как в ходе </w:t>
      </w:r>
      <w:r w:rsidR="00E5686A" w:rsidRPr="00265926">
        <w:rPr>
          <w:rFonts w:ascii="Times New Roman" w:hAnsi="Times New Roman" w:cs="Times New Roman"/>
          <w:sz w:val="24"/>
          <w:szCs w:val="24"/>
        </w:rPr>
        <w:t xml:space="preserve">разработки дизайн-макетов, </w:t>
      </w:r>
      <w:r w:rsidRPr="00265926">
        <w:rPr>
          <w:rFonts w:ascii="Times New Roman" w:hAnsi="Times New Roman" w:cs="Times New Roman"/>
          <w:sz w:val="24"/>
          <w:szCs w:val="24"/>
        </w:rPr>
        <w:t>приемки товара, так и в течение гарантийного периода;</w:t>
      </w:r>
    </w:p>
    <w:p w14:paraId="1FF34DE9" w14:textId="22572583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4.3.3. во всякое время проверять ход и качество выполнения Исполнителем своих обязательств по Договору, не вмешиваясь в деятельность Исполнителя;</w:t>
      </w:r>
    </w:p>
    <w:p w14:paraId="3DCFF854" w14:textId="77777777" w:rsidR="006F7169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4.3.4. </w:t>
      </w:r>
      <w:r w:rsidR="006F7169" w:rsidRPr="00265926">
        <w:rPr>
          <w:rFonts w:ascii="Times New Roman" w:hAnsi="Times New Roman" w:cs="Times New Roman"/>
          <w:sz w:val="24"/>
          <w:szCs w:val="24"/>
        </w:rPr>
        <w:t>требовать возмещения убытков в соответствии с действующим российским законодательством, уплаты пени в соответствии с разделом 5 Договора;</w:t>
      </w:r>
    </w:p>
    <w:p w14:paraId="5AC08C8D" w14:textId="2FABABCF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4.3.5. принять решение об одностороннем отказе от исполнения Договора в соответствии с</w:t>
      </w:r>
      <w:r w:rsidR="00BD69AC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>гражданским законодательством</w:t>
      </w:r>
      <w:r w:rsidR="00E5686A" w:rsidRPr="00265926">
        <w:t xml:space="preserve"> </w:t>
      </w:r>
      <w:r w:rsidR="00E5686A" w:rsidRPr="00265926">
        <w:rPr>
          <w:rFonts w:ascii="Times New Roman" w:hAnsi="Times New Roman" w:cs="Times New Roman"/>
          <w:sz w:val="24"/>
          <w:szCs w:val="24"/>
        </w:rPr>
        <w:t>и условиями настоящего Договора;</w:t>
      </w:r>
    </w:p>
    <w:p w14:paraId="04913B60" w14:textId="77777777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4.4. Заказчик обязан:</w:t>
      </w:r>
    </w:p>
    <w:p w14:paraId="4AFFB40F" w14:textId="2E8EE164" w:rsidR="00BC6A1C" w:rsidRPr="00265926" w:rsidRDefault="00BC6A1C" w:rsidP="00BC6A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4.4.1. обеспечить своевременную оплату поставленной </w:t>
      </w:r>
      <w:r w:rsidR="00A90C51" w:rsidRPr="00265926">
        <w:rPr>
          <w:rFonts w:ascii="Times New Roman" w:hAnsi="Times New Roman" w:cs="Times New Roman"/>
          <w:sz w:val="24"/>
          <w:szCs w:val="24"/>
        </w:rPr>
        <w:t xml:space="preserve">навигационной </w:t>
      </w:r>
      <w:r w:rsidRPr="00265926">
        <w:rPr>
          <w:rFonts w:ascii="Times New Roman" w:hAnsi="Times New Roman" w:cs="Times New Roman"/>
          <w:sz w:val="24"/>
          <w:szCs w:val="24"/>
        </w:rPr>
        <w:t>продукции Исполнителю в порядке и сроки, предусмотренные Договором;</w:t>
      </w:r>
    </w:p>
    <w:p w14:paraId="3A316F29" w14:textId="51C78403" w:rsidR="00C77BEA" w:rsidRPr="00265926" w:rsidRDefault="00185B8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4.4</w:t>
      </w:r>
      <w:r w:rsidR="00D5750A" w:rsidRPr="00265926">
        <w:rPr>
          <w:rFonts w:ascii="Times New Roman" w:hAnsi="Times New Roman" w:cs="Times New Roman"/>
          <w:sz w:val="24"/>
          <w:szCs w:val="24"/>
        </w:rPr>
        <w:t>.</w:t>
      </w:r>
      <w:r w:rsidRPr="00265926">
        <w:rPr>
          <w:rFonts w:ascii="Times New Roman" w:hAnsi="Times New Roman" w:cs="Times New Roman"/>
          <w:sz w:val="24"/>
          <w:szCs w:val="24"/>
        </w:rPr>
        <w:t>2</w:t>
      </w:r>
      <w:r w:rsidR="00D5750A"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Pr="00265926">
        <w:rPr>
          <w:rFonts w:ascii="Times New Roman" w:hAnsi="Times New Roman" w:cs="Times New Roman"/>
          <w:sz w:val="24"/>
          <w:szCs w:val="24"/>
        </w:rPr>
        <w:t>п</w:t>
      </w:r>
      <w:r w:rsidR="00D5750A" w:rsidRPr="00265926">
        <w:rPr>
          <w:rFonts w:ascii="Times New Roman" w:hAnsi="Times New Roman" w:cs="Times New Roman"/>
          <w:sz w:val="24"/>
          <w:szCs w:val="24"/>
        </w:rPr>
        <w:t xml:space="preserve">ередать необходимую </w:t>
      </w:r>
      <w:r w:rsidRPr="00265926">
        <w:rPr>
          <w:rFonts w:ascii="Times New Roman" w:hAnsi="Times New Roman" w:cs="Times New Roman"/>
          <w:sz w:val="24"/>
          <w:szCs w:val="24"/>
        </w:rPr>
        <w:t xml:space="preserve">информацию и </w:t>
      </w:r>
      <w:r w:rsidR="00D5750A" w:rsidRPr="00265926">
        <w:rPr>
          <w:rFonts w:ascii="Times New Roman" w:hAnsi="Times New Roman" w:cs="Times New Roman"/>
          <w:sz w:val="24"/>
          <w:szCs w:val="24"/>
        </w:rPr>
        <w:t>документацию</w:t>
      </w:r>
      <w:r w:rsidRPr="00265926">
        <w:rPr>
          <w:rFonts w:ascii="Times New Roman" w:hAnsi="Times New Roman" w:cs="Times New Roman"/>
          <w:sz w:val="24"/>
          <w:szCs w:val="24"/>
        </w:rPr>
        <w:t xml:space="preserve"> Исполнителю для своевременного и надлежащего выполнения последним своих обязательств по договору</w:t>
      </w:r>
      <w:r w:rsidR="005C0A81" w:rsidRPr="00265926">
        <w:rPr>
          <w:rFonts w:ascii="Times New Roman" w:hAnsi="Times New Roman" w:cs="Times New Roman"/>
          <w:sz w:val="24"/>
          <w:szCs w:val="24"/>
        </w:rPr>
        <w:t xml:space="preserve"> (план помещения (выкопировку из строительного проекта); обмеры помещения; план БТИ или иную документацию; цветные фотографии, видео помещений для предварительного изучения и др.).</w:t>
      </w:r>
    </w:p>
    <w:p w14:paraId="357893B7" w14:textId="179D6E47" w:rsidR="001A1B7B" w:rsidRPr="00265926" w:rsidRDefault="00185B88" w:rsidP="001A1B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4</w:t>
      </w:r>
      <w:r w:rsidR="00D5750A" w:rsidRPr="00265926">
        <w:rPr>
          <w:rFonts w:ascii="Times New Roman" w:hAnsi="Times New Roman" w:cs="Times New Roman"/>
          <w:sz w:val="24"/>
          <w:szCs w:val="24"/>
        </w:rPr>
        <w:t>.4.</w:t>
      </w:r>
      <w:r w:rsidRPr="00265926">
        <w:rPr>
          <w:rFonts w:ascii="Times New Roman" w:hAnsi="Times New Roman" w:cs="Times New Roman"/>
          <w:sz w:val="24"/>
          <w:szCs w:val="24"/>
        </w:rPr>
        <w:t>3</w:t>
      </w:r>
      <w:r w:rsidR="00D5750A" w:rsidRPr="00265926">
        <w:rPr>
          <w:rFonts w:ascii="Times New Roman" w:hAnsi="Times New Roman" w:cs="Times New Roman"/>
          <w:sz w:val="24"/>
          <w:szCs w:val="24"/>
        </w:rPr>
        <w:t xml:space="preserve">. </w:t>
      </w:r>
      <w:r w:rsidRPr="00265926">
        <w:rPr>
          <w:rFonts w:ascii="Times New Roman" w:hAnsi="Times New Roman" w:cs="Times New Roman"/>
          <w:sz w:val="24"/>
          <w:szCs w:val="24"/>
        </w:rPr>
        <w:t>о</w:t>
      </w:r>
      <w:r w:rsidR="001A1B7B" w:rsidRPr="00265926">
        <w:rPr>
          <w:rFonts w:ascii="Times New Roman" w:hAnsi="Times New Roman" w:cs="Times New Roman"/>
          <w:sz w:val="24"/>
          <w:szCs w:val="24"/>
        </w:rPr>
        <w:t>беспечи</w:t>
      </w:r>
      <w:r w:rsidRPr="00265926">
        <w:rPr>
          <w:rFonts w:ascii="Times New Roman" w:hAnsi="Times New Roman" w:cs="Times New Roman"/>
          <w:sz w:val="24"/>
          <w:szCs w:val="24"/>
        </w:rPr>
        <w:t>ва</w:t>
      </w:r>
      <w:r w:rsidR="001A1B7B" w:rsidRPr="00265926">
        <w:rPr>
          <w:rFonts w:ascii="Times New Roman" w:hAnsi="Times New Roman" w:cs="Times New Roman"/>
          <w:sz w:val="24"/>
          <w:szCs w:val="24"/>
        </w:rPr>
        <w:t xml:space="preserve">ть </w:t>
      </w:r>
      <w:r w:rsidRPr="00265926">
        <w:rPr>
          <w:rFonts w:ascii="Times New Roman" w:hAnsi="Times New Roman" w:cs="Times New Roman"/>
          <w:sz w:val="24"/>
          <w:szCs w:val="24"/>
        </w:rPr>
        <w:t xml:space="preserve">своевременное </w:t>
      </w:r>
      <w:r w:rsidR="001A1B7B" w:rsidRPr="00265926">
        <w:rPr>
          <w:rFonts w:ascii="Times New Roman" w:hAnsi="Times New Roman" w:cs="Times New Roman"/>
          <w:sz w:val="24"/>
          <w:szCs w:val="24"/>
        </w:rPr>
        <w:t xml:space="preserve">принятие решений в ходе </w:t>
      </w:r>
      <w:r w:rsidRPr="00265926">
        <w:rPr>
          <w:rFonts w:ascii="Times New Roman" w:hAnsi="Times New Roman" w:cs="Times New Roman"/>
          <w:sz w:val="24"/>
          <w:szCs w:val="24"/>
        </w:rPr>
        <w:t>исполнения Договора</w:t>
      </w:r>
      <w:r w:rsidR="00555B61" w:rsidRPr="00265926">
        <w:rPr>
          <w:rFonts w:ascii="Times New Roman" w:hAnsi="Times New Roman" w:cs="Times New Roman"/>
          <w:sz w:val="24"/>
          <w:szCs w:val="24"/>
        </w:rPr>
        <w:t>;</w:t>
      </w:r>
    </w:p>
    <w:p w14:paraId="7E215B16" w14:textId="3CE22C09" w:rsidR="00C77BEA" w:rsidRPr="00265926" w:rsidRDefault="00D5750A" w:rsidP="00BD69AC">
      <w:pPr>
        <w:pStyle w:val="af0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6592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ОТВЕТСТВЕННОСТЬ СТОРОН</w:t>
      </w:r>
    </w:p>
    <w:p w14:paraId="441802ED" w14:textId="12732484" w:rsidR="00F312FC" w:rsidRPr="00265926" w:rsidRDefault="00D5750A" w:rsidP="00F312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5.1. </w:t>
      </w:r>
      <w:r w:rsidR="00F312FC" w:rsidRPr="00265926">
        <w:rPr>
          <w:rFonts w:ascii="Times New Roman" w:hAnsi="Times New Roman" w:cs="Times New Roman"/>
          <w:sz w:val="24"/>
          <w:szCs w:val="24"/>
        </w:rPr>
        <w:t xml:space="preserve">В случае неисполнения или ненадлежащего исполнения своих обязательств по Договору Стороны несут ответственность в соответствии с действующим законодательством Российской Федерации и условиями Договора. </w:t>
      </w:r>
    </w:p>
    <w:p w14:paraId="66B8F527" w14:textId="3DF632AE" w:rsidR="00C77BEA" w:rsidRPr="00265926" w:rsidRDefault="00D5750A" w:rsidP="00F312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5.2. За невыполнение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своих обязательств </w:t>
      </w:r>
      <w:r w:rsidRPr="00265926">
        <w:rPr>
          <w:rFonts w:ascii="Times New Roman" w:hAnsi="Times New Roman" w:cs="Times New Roman"/>
          <w:sz w:val="24"/>
          <w:szCs w:val="24"/>
        </w:rPr>
        <w:t xml:space="preserve">в срок, предусмотренный по настоящему Договору, Заказчик может потребовать от Исполнителя выплатить пени в размере 0,1 % от стоимости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непоставленной </w:t>
      </w:r>
      <w:r w:rsidRPr="00265926">
        <w:rPr>
          <w:rFonts w:ascii="Times New Roman" w:hAnsi="Times New Roman" w:cs="Times New Roman"/>
          <w:sz w:val="24"/>
          <w:szCs w:val="24"/>
        </w:rPr>
        <w:t xml:space="preserve">по договору </w:t>
      </w:r>
      <w:r w:rsidR="00A90C51" w:rsidRPr="00265926">
        <w:rPr>
          <w:rFonts w:ascii="Times New Roman" w:hAnsi="Times New Roman" w:cs="Times New Roman"/>
          <w:sz w:val="24"/>
          <w:szCs w:val="24"/>
        </w:rPr>
        <w:t xml:space="preserve">навигационной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продукции </w:t>
      </w:r>
      <w:r w:rsidRPr="00265926">
        <w:rPr>
          <w:rFonts w:ascii="Times New Roman" w:hAnsi="Times New Roman" w:cs="Times New Roman"/>
          <w:sz w:val="24"/>
          <w:szCs w:val="24"/>
        </w:rPr>
        <w:t>за каждый день просрочки.</w:t>
      </w:r>
    </w:p>
    <w:p w14:paraId="174F5A54" w14:textId="30C8FE48" w:rsidR="00F37B07" w:rsidRPr="00265926" w:rsidRDefault="00F37B07" w:rsidP="00F312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5.3. За нарушение срока оплаты, предусмотренного настоящ</w:t>
      </w:r>
      <w:r w:rsidR="00DD0FDC" w:rsidRPr="00265926">
        <w:rPr>
          <w:rFonts w:ascii="Times New Roman" w:hAnsi="Times New Roman" w:cs="Times New Roman"/>
          <w:sz w:val="24"/>
          <w:szCs w:val="24"/>
        </w:rPr>
        <w:t>им</w:t>
      </w:r>
      <w:r w:rsidRPr="00265926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="00DD0FDC" w:rsidRPr="00265926">
        <w:rPr>
          <w:rFonts w:ascii="Times New Roman" w:hAnsi="Times New Roman" w:cs="Times New Roman"/>
          <w:sz w:val="24"/>
          <w:szCs w:val="24"/>
        </w:rPr>
        <w:t>ом</w:t>
      </w:r>
      <w:r w:rsidRPr="00265926">
        <w:rPr>
          <w:rFonts w:ascii="Times New Roman" w:hAnsi="Times New Roman" w:cs="Times New Roman"/>
          <w:sz w:val="24"/>
          <w:szCs w:val="24"/>
        </w:rPr>
        <w:t>, Исполнитель может потребовать от Заказчика выплатить пени в размере 0,1 % от стоимости неоплаченн</w:t>
      </w:r>
      <w:r w:rsidR="00DD0FDC" w:rsidRPr="00265926">
        <w:rPr>
          <w:rFonts w:ascii="Times New Roman" w:hAnsi="Times New Roman" w:cs="Times New Roman"/>
          <w:sz w:val="24"/>
          <w:szCs w:val="24"/>
        </w:rPr>
        <w:t>ой</w:t>
      </w:r>
      <w:r w:rsidRPr="00265926">
        <w:rPr>
          <w:rFonts w:ascii="Times New Roman" w:hAnsi="Times New Roman" w:cs="Times New Roman"/>
          <w:sz w:val="24"/>
          <w:szCs w:val="24"/>
        </w:rPr>
        <w:t xml:space="preserve"> по договору </w:t>
      </w:r>
      <w:r w:rsidR="00A90C51" w:rsidRPr="00265926">
        <w:rPr>
          <w:rFonts w:ascii="Times New Roman" w:hAnsi="Times New Roman" w:cs="Times New Roman"/>
          <w:sz w:val="24"/>
          <w:szCs w:val="24"/>
        </w:rPr>
        <w:t xml:space="preserve">навигационной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продукции </w:t>
      </w:r>
      <w:r w:rsidRPr="00265926">
        <w:rPr>
          <w:rFonts w:ascii="Times New Roman" w:hAnsi="Times New Roman" w:cs="Times New Roman"/>
          <w:sz w:val="24"/>
          <w:szCs w:val="24"/>
        </w:rPr>
        <w:t>за каждый день просрочки.</w:t>
      </w:r>
    </w:p>
    <w:p w14:paraId="437B7D41" w14:textId="67015AB4" w:rsidR="00C77BEA" w:rsidRPr="00265926" w:rsidRDefault="00D5750A" w:rsidP="00BD69AC">
      <w:pPr>
        <w:pStyle w:val="af0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ФОРС-МАЖОР</w:t>
      </w:r>
    </w:p>
    <w:p w14:paraId="7380FDC1" w14:textId="77777777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6.1. Стороны не несут ответственности в случае, если неисполнение либо ненадлежащее исполнение обязательств по настоящему Договору было вызвано обстоятельствами непреодолимой силы (форс-мажор): военными действиями, объявлением чрезвычайного положения, стихийным бедствием, и т.п.</w:t>
      </w:r>
    </w:p>
    <w:p w14:paraId="3693B878" w14:textId="77777777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6.2. Наступление </w:t>
      </w:r>
      <w:r w:rsidR="00D62125" w:rsidRPr="00265926">
        <w:rPr>
          <w:rFonts w:ascii="Times New Roman" w:hAnsi="Times New Roman" w:cs="Times New Roman"/>
          <w:sz w:val="24"/>
          <w:szCs w:val="24"/>
        </w:rPr>
        <w:t xml:space="preserve">форс-мажорных обстоятельств </w:t>
      </w:r>
      <w:r w:rsidRPr="00265926">
        <w:rPr>
          <w:rFonts w:ascii="Times New Roman" w:hAnsi="Times New Roman" w:cs="Times New Roman"/>
          <w:sz w:val="24"/>
          <w:szCs w:val="24"/>
        </w:rPr>
        <w:t>влечет увеличение сроков исполнения сторонами обязательств по договору на период времени, равный периоду времени, в течение которого действовали форс-мажорные обстоятельства, если стороны не договорились об ином.</w:t>
      </w:r>
    </w:p>
    <w:p w14:paraId="5C18A809" w14:textId="77777777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6.3. Освобождение какой-либо из сторон от ответственности вследствие действия форс-мажорных обстоятельств не влечет за собой освобождение от ответственности за неисполнение либо ненадлежащее исполнение иных обязательств, возникших до наступления форс-мажорных обстоятельств.</w:t>
      </w:r>
    </w:p>
    <w:p w14:paraId="38F3564F" w14:textId="43A237EA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6.4. Если действие форс-мажорных обстоятельств продолжается более </w:t>
      </w:r>
      <w:r w:rsidR="00EF33DA" w:rsidRPr="00265926">
        <w:rPr>
          <w:rFonts w:ascii="Times New Roman" w:hAnsi="Times New Roman" w:cs="Times New Roman"/>
          <w:sz w:val="24"/>
          <w:szCs w:val="24"/>
        </w:rPr>
        <w:t>чем 30</w:t>
      </w:r>
      <w:r w:rsidR="00F241B3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>дней, каждая из сторон вправе расторгнуть настоящий договор в одностороннем порядке.</w:t>
      </w:r>
    </w:p>
    <w:p w14:paraId="232DC82C" w14:textId="0A7C9183" w:rsidR="00C77BEA" w:rsidRPr="00265926" w:rsidRDefault="00D5750A" w:rsidP="00BD69AC">
      <w:pPr>
        <w:pStyle w:val="af0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СРОК ДЕЙСТВИЯ И ПОРЯДОК РАСТОРЖЕНИЯ ДОГОВОРА</w:t>
      </w:r>
    </w:p>
    <w:p w14:paraId="2E64FCC1" w14:textId="77777777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7.1. Срок действия договора устанавливается с момента его подписания до полного исполнения Сторонами обязательств по договору.</w:t>
      </w:r>
    </w:p>
    <w:p w14:paraId="73413780" w14:textId="77777777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7.2. Настоящий договор может быть расторгнут по взаимному согласию Сторон, по решению суда. </w:t>
      </w:r>
    </w:p>
    <w:p w14:paraId="27FB1CF7" w14:textId="211142D9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7.3. Заказчик вправе </w:t>
      </w:r>
      <w:r w:rsidR="00821AF0" w:rsidRPr="00265926">
        <w:rPr>
          <w:rFonts w:ascii="Times New Roman" w:hAnsi="Times New Roman" w:cs="Times New Roman"/>
          <w:sz w:val="24"/>
          <w:szCs w:val="24"/>
        </w:rPr>
        <w:t xml:space="preserve">в одностороннем порядке </w:t>
      </w:r>
      <w:r w:rsidRPr="00265926">
        <w:rPr>
          <w:rFonts w:ascii="Times New Roman" w:hAnsi="Times New Roman" w:cs="Times New Roman"/>
          <w:sz w:val="24"/>
          <w:szCs w:val="24"/>
        </w:rPr>
        <w:t>расторгнуть настоящий Договор, предупредив письменно (по электронной почте) Исполнителя за 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10 (десять) рабочих дней </w:t>
      </w:r>
      <w:r w:rsidRPr="00265926">
        <w:rPr>
          <w:rFonts w:ascii="Times New Roman" w:hAnsi="Times New Roman" w:cs="Times New Roman"/>
          <w:sz w:val="24"/>
          <w:szCs w:val="24"/>
        </w:rPr>
        <w:t>до даты расторжения Договора, в случае, когда Исполнитель нарушил существенные условия настоящего Договора, а именно:</w:t>
      </w:r>
    </w:p>
    <w:p w14:paraId="6793061F" w14:textId="44044B4A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- не приступил к </w:t>
      </w:r>
      <w:r w:rsidR="00DD0FDC" w:rsidRPr="00265926">
        <w:rPr>
          <w:rFonts w:ascii="Times New Roman" w:hAnsi="Times New Roman" w:cs="Times New Roman"/>
          <w:sz w:val="24"/>
          <w:szCs w:val="24"/>
        </w:rPr>
        <w:t>выполнению своих обязательств по Договору</w:t>
      </w:r>
      <w:r w:rsidRPr="00265926">
        <w:rPr>
          <w:rFonts w:ascii="Times New Roman" w:hAnsi="Times New Roman" w:cs="Times New Roman"/>
          <w:sz w:val="24"/>
          <w:szCs w:val="24"/>
        </w:rPr>
        <w:t xml:space="preserve"> в установленный Договором срок;</w:t>
      </w:r>
    </w:p>
    <w:p w14:paraId="274D7956" w14:textId="19E50B23" w:rsidR="00DD0FDC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-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не поставил </w:t>
      </w:r>
      <w:r w:rsidR="00A90C51" w:rsidRPr="00265926">
        <w:rPr>
          <w:rFonts w:ascii="Times New Roman" w:hAnsi="Times New Roman" w:cs="Times New Roman"/>
          <w:sz w:val="24"/>
          <w:szCs w:val="24"/>
        </w:rPr>
        <w:t>навигационную п</w:t>
      </w:r>
      <w:r w:rsidR="00DD0FDC" w:rsidRPr="00265926">
        <w:rPr>
          <w:rFonts w:ascii="Times New Roman" w:hAnsi="Times New Roman" w:cs="Times New Roman"/>
          <w:sz w:val="24"/>
          <w:szCs w:val="24"/>
        </w:rPr>
        <w:t>родукцию</w:t>
      </w:r>
      <w:r w:rsidR="00555B61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или </w:t>
      </w:r>
      <w:r w:rsidRPr="00265926">
        <w:rPr>
          <w:rFonts w:ascii="Times New Roman" w:hAnsi="Times New Roman" w:cs="Times New Roman"/>
          <w:sz w:val="24"/>
          <w:szCs w:val="24"/>
        </w:rPr>
        <w:t xml:space="preserve">не выполнил весь объем </w:t>
      </w:r>
      <w:r w:rsidR="00DD0FDC" w:rsidRPr="00265926">
        <w:rPr>
          <w:rFonts w:ascii="Times New Roman" w:hAnsi="Times New Roman" w:cs="Times New Roman"/>
          <w:sz w:val="24"/>
          <w:szCs w:val="24"/>
        </w:rPr>
        <w:t>Р</w:t>
      </w:r>
      <w:r w:rsidRPr="00265926">
        <w:rPr>
          <w:rFonts w:ascii="Times New Roman" w:hAnsi="Times New Roman" w:cs="Times New Roman"/>
          <w:sz w:val="24"/>
          <w:szCs w:val="24"/>
        </w:rPr>
        <w:t xml:space="preserve">абот в сроки, превышающие согласованные в настоящем </w:t>
      </w:r>
      <w:r w:rsidR="00555B61" w:rsidRPr="00265926">
        <w:rPr>
          <w:rFonts w:ascii="Times New Roman" w:hAnsi="Times New Roman" w:cs="Times New Roman"/>
          <w:sz w:val="24"/>
          <w:szCs w:val="24"/>
        </w:rPr>
        <w:t>Д</w:t>
      </w:r>
      <w:r w:rsidRPr="00265926">
        <w:rPr>
          <w:rFonts w:ascii="Times New Roman" w:hAnsi="Times New Roman" w:cs="Times New Roman"/>
          <w:sz w:val="24"/>
          <w:szCs w:val="24"/>
        </w:rPr>
        <w:t>оговоре более чем на </w:t>
      </w:r>
      <w:r w:rsidR="00DD0FDC" w:rsidRPr="00265926">
        <w:rPr>
          <w:rFonts w:ascii="Times New Roman" w:hAnsi="Times New Roman" w:cs="Times New Roman"/>
          <w:sz w:val="24"/>
          <w:szCs w:val="24"/>
        </w:rPr>
        <w:t>2</w:t>
      </w:r>
      <w:r w:rsidRPr="00265926">
        <w:rPr>
          <w:rFonts w:ascii="Times New Roman" w:hAnsi="Times New Roman" w:cs="Times New Roman"/>
          <w:sz w:val="24"/>
          <w:szCs w:val="24"/>
        </w:rPr>
        <w:t xml:space="preserve">0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(двадцать) </w:t>
      </w:r>
      <w:r w:rsidRPr="00265926">
        <w:rPr>
          <w:rFonts w:ascii="Times New Roman" w:hAnsi="Times New Roman" w:cs="Times New Roman"/>
          <w:sz w:val="24"/>
          <w:szCs w:val="24"/>
        </w:rPr>
        <w:t>рабочих дней</w:t>
      </w:r>
      <w:r w:rsidR="00DD0FDC" w:rsidRPr="00265926">
        <w:rPr>
          <w:rFonts w:ascii="Times New Roman" w:hAnsi="Times New Roman" w:cs="Times New Roman"/>
          <w:sz w:val="24"/>
          <w:szCs w:val="24"/>
        </w:rPr>
        <w:t>;</w:t>
      </w:r>
    </w:p>
    <w:p w14:paraId="5F26121F" w14:textId="049DEF1B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7.</w:t>
      </w:r>
      <w:r w:rsidR="00377526" w:rsidRPr="00265926">
        <w:rPr>
          <w:rFonts w:ascii="Times New Roman" w:hAnsi="Times New Roman" w:cs="Times New Roman"/>
          <w:sz w:val="24"/>
          <w:szCs w:val="24"/>
        </w:rPr>
        <w:t>4</w:t>
      </w:r>
      <w:r w:rsidRPr="00265926">
        <w:rPr>
          <w:rFonts w:ascii="Times New Roman" w:hAnsi="Times New Roman" w:cs="Times New Roman"/>
          <w:sz w:val="24"/>
          <w:szCs w:val="24"/>
        </w:rPr>
        <w:t xml:space="preserve">. Исполнитель вправе отказаться от исполнения настоящего </w:t>
      </w:r>
      <w:r w:rsidR="00555B61" w:rsidRPr="00265926">
        <w:rPr>
          <w:rFonts w:ascii="Times New Roman" w:hAnsi="Times New Roman" w:cs="Times New Roman"/>
          <w:sz w:val="24"/>
          <w:szCs w:val="24"/>
        </w:rPr>
        <w:t>Д</w:t>
      </w:r>
      <w:r w:rsidRPr="00265926">
        <w:rPr>
          <w:rFonts w:ascii="Times New Roman" w:hAnsi="Times New Roman" w:cs="Times New Roman"/>
          <w:sz w:val="24"/>
          <w:szCs w:val="24"/>
        </w:rPr>
        <w:t xml:space="preserve">оговора, без каких-либо дальнейших обязательств перед Заказчиком, предупредив его письменно (по электронной почте) за 10 </w:t>
      </w:r>
      <w:r w:rsidR="00DD0FDC" w:rsidRPr="00265926">
        <w:rPr>
          <w:rFonts w:ascii="Times New Roman" w:hAnsi="Times New Roman" w:cs="Times New Roman"/>
          <w:sz w:val="24"/>
          <w:szCs w:val="24"/>
        </w:rPr>
        <w:t xml:space="preserve">(десять) рабочих </w:t>
      </w:r>
      <w:r w:rsidRPr="00265926">
        <w:rPr>
          <w:rFonts w:ascii="Times New Roman" w:hAnsi="Times New Roman" w:cs="Times New Roman"/>
          <w:sz w:val="24"/>
          <w:szCs w:val="24"/>
        </w:rPr>
        <w:t xml:space="preserve">дней до даты расторжения </w:t>
      </w:r>
      <w:r w:rsidR="00555B61" w:rsidRPr="00265926">
        <w:rPr>
          <w:rFonts w:ascii="Times New Roman" w:hAnsi="Times New Roman" w:cs="Times New Roman"/>
          <w:sz w:val="24"/>
          <w:szCs w:val="24"/>
        </w:rPr>
        <w:t>Д</w:t>
      </w:r>
      <w:r w:rsidRPr="00265926">
        <w:rPr>
          <w:rFonts w:ascii="Times New Roman" w:hAnsi="Times New Roman" w:cs="Times New Roman"/>
          <w:sz w:val="24"/>
          <w:szCs w:val="24"/>
        </w:rPr>
        <w:t>оговора, в случае нарушения Заказчиком существенных условий настоящего договора, каковыми являются:</w:t>
      </w:r>
    </w:p>
    <w:p w14:paraId="4C5F0379" w14:textId="2AE5D797" w:rsidR="00C77BEA" w:rsidRPr="00265926" w:rsidRDefault="000A422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- не</w:t>
      </w:r>
      <w:r w:rsidR="00D5750A" w:rsidRPr="00265926">
        <w:rPr>
          <w:rFonts w:ascii="Times New Roman" w:hAnsi="Times New Roman" w:cs="Times New Roman"/>
          <w:sz w:val="24"/>
          <w:szCs w:val="24"/>
        </w:rPr>
        <w:t xml:space="preserve">исполнение или ненадлежащее исполнение Заказчиком </w:t>
      </w:r>
      <w:r w:rsidR="00555B61" w:rsidRPr="00265926">
        <w:rPr>
          <w:rFonts w:ascii="Times New Roman" w:hAnsi="Times New Roman" w:cs="Times New Roman"/>
          <w:sz w:val="24"/>
          <w:szCs w:val="24"/>
        </w:rPr>
        <w:t>подпунктов п.</w:t>
      </w:r>
      <w:r w:rsidR="00DD0FDC" w:rsidRPr="00265926">
        <w:rPr>
          <w:rFonts w:ascii="Times New Roman" w:hAnsi="Times New Roman" w:cs="Times New Roman"/>
          <w:sz w:val="24"/>
          <w:szCs w:val="24"/>
        </w:rPr>
        <w:t>4</w:t>
      </w:r>
      <w:r w:rsidR="00D5750A" w:rsidRPr="00265926">
        <w:rPr>
          <w:rFonts w:ascii="Times New Roman" w:hAnsi="Times New Roman" w:cs="Times New Roman"/>
          <w:sz w:val="24"/>
          <w:szCs w:val="24"/>
        </w:rPr>
        <w:t>.4.</w:t>
      </w:r>
      <w:r w:rsidR="00555B61" w:rsidRPr="00265926">
        <w:rPr>
          <w:rFonts w:ascii="Times New Roman" w:hAnsi="Times New Roman" w:cs="Times New Roman"/>
          <w:sz w:val="24"/>
          <w:szCs w:val="24"/>
        </w:rPr>
        <w:t xml:space="preserve"> </w:t>
      </w:r>
      <w:r w:rsidR="00D5750A" w:rsidRPr="00265926">
        <w:rPr>
          <w:rFonts w:ascii="Times New Roman" w:hAnsi="Times New Roman" w:cs="Times New Roman"/>
          <w:sz w:val="24"/>
          <w:szCs w:val="24"/>
        </w:rPr>
        <w:t xml:space="preserve">настоящего </w:t>
      </w:r>
      <w:r w:rsidR="00555B61" w:rsidRPr="00265926">
        <w:rPr>
          <w:rFonts w:ascii="Times New Roman" w:hAnsi="Times New Roman" w:cs="Times New Roman"/>
          <w:sz w:val="24"/>
          <w:szCs w:val="24"/>
        </w:rPr>
        <w:t>Д</w:t>
      </w:r>
      <w:r w:rsidR="00D5750A" w:rsidRPr="00265926">
        <w:rPr>
          <w:rFonts w:ascii="Times New Roman" w:hAnsi="Times New Roman" w:cs="Times New Roman"/>
          <w:sz w:val="24"/>
          <w:szCs w:val="24"/>
        </w:rPr>
        <w:t>оговора.</w:t>
      </w:r>
    </w:p>
    <w:p w14:paraId="3BBD280D" w14:textId="6E205981" w:rsidR="00377526" w:rsidRPr="00265926" w:rsidRDefault="00377526" w:rsidP="0037752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5926">
        <w:rPr>
          <w:rFonts w:ascii="Times New Roman" w:hAnsi="Times New Roman" w:cs="Times New Roman"/>
          <w:bCs/>
          <w:sz w:val="24"/>
          <w:szCs w:val="24"/>
        </w:rPr>
        <w:t xml:space="preserve">7.5. При расторжении Договора Исполнитель вправе требовать от Заказчика оплаты стоимости поставленной </w:t>
      </w:r>
      <w:r w:rsidR="00A90C51" w:rsidRPr="00265926">
        <w:rPr>
          <w:rFonts w:ascii="Times New Roman" w:hAnsi="Times New Roman" w:cs="Times New Roman"/>
          <w:bCs/>
          <w:sz w:val="24"/>
          <w:szCs w:val="24"/>
        </w:rPr>
        <w:t>навигационной п</w:t>
      </w:r>
      <w:r w:rsidRPr="00265926">
        <w:rPr>
          <w:rFonts w:ascii="Times New Roman" w:hAnsi="Times New Roman" w:cs="Times New Roman"/>
          <w:bCs/>
          <w:sz w:val="24"/>
          <w:szCs w:val="24"/>
        </w:rPr>
        <w:t>родукции до момента расторжения настоящего Договора.</w:t>
      </w:r>
    </w:p>
    <w:p w14:paraId="6722F1EB" w14:textId="50B8AB5F" w:rsidR="00C77BEA" w:rsidRPr="00265926" w:rsidRDefault="00D5750A" w:rsidP="00BD69AC">
      <w:pPr>
        <w:pStyle w:val="af0"/>
        <w:numPr>
          <w:ilvl w:val="0"/>
          <w:numId w:val="10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АВТОРСКИЕ ПРАВА</w:t>
      </w:r>
    </w:p>
    <w:p w14:paraId="12BBB223" w14:textId="4E54888A" w:rsidR="00EF33D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8.1. </w:t>
      </w:r>
      <w:r w:rsidR="00AD354B" w:rsidRPr="00265926">
        <w:rPr>
          <w:rFonts w:ascii="Times New Roman" w:hAnsi="Times New Roman" w:cs="Times New Roman"/>
          <w:sz w:val="24"/>
          <w:szCs w:val="24"/>
        </w:rPr>
        <w:t xml:space="preserve">Разработанные в рамках настоящего Договора дизайн-макеты являются объектами охраны в соответствии с нормами авторского права. Права на такие объекты не подлежат обязательной государственной регистрации, возникают они с момента изготовления </w:t>
      </w:r>
      <w:r w:rsidR="00AD354B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макета. </w:t>
      </w:r>
    </w:p>
    <w:p w14:paraId="3362066F" w14:textId="6A1691B6" w:rsidR="00EF33D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8.2. </w:t>
      </w:r>
      <w:r w:rsidR="00EF33DA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При передаче Заказчику</w:t>
      </w:r>
      <w:r w:rsidR="00AD354B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навигационной продукции</w:t>
      </w:r>
      <w:r w:rsidR="00EF33DA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, Исполнитель передает Заказчику все имущественные права на результаты работ</w:t>
      </w:r>
      <w:r w:rsidR="00AD354B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разработке дизайн-макетов</w:t>
      </w:r>
      <w:r w:rsidR="00EF33DA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, в т.ч. бессрочное исключительное право использования предоставленных материалов и результатов работ в объеме полномочий, установленных ГК РФ. При этом Заказчик обязуется в различных публикациях, фотографиях и в подобных материалах, подготавливаемых Заказчиком или третьим лицом по договору с Заказчиком в любых целях, указывать</w:t>
      </w:r>
      <w:r w:rsidR="00AD354B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757D7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>разработчиком</w:t>
      </w:r>
      <w:r w:rsidR="00AD354B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дизайн-макетов</w:t>
      </w:r>
      <w:r w:rsidR="00EF33DA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Исполнителя.</w:t>
      </w:r>
      <w:r w:rsidR="004757D7" w:rsidRPr="00265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B246F43" w14:textId="3A172F56" w:rsidR="00C77BEA" w:rsidRPr="00265926" w:rsidRDefault="00D575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8.</w:t>
      </w:r>
      <w:r w:rsidR="00087336" w:rsidRPr="00265926">
        <w:rPr>
          <w:rFonts w:ascii="Times New Roman" w:hAnsi="Times New Roman" w:cs="Times New Roman"/>
          <w:sz w:val="24"/>
          <w:szCs w:val="24"/>
        </w:rPr>
        <w:t>3</w:t>
      </w:r>
      <w:r w:rsidRPr="00265926">
        <w:rPr>
          <w:rFonts w:ascii="Times New Roman" w:hAnsi="Times New Roman" w:cs="Times New Roman"/>
          <w:sz w:val="24"/>
          <w:szCs w:val="24"/>
        </w:rPr>
        <w:t xml:space="preserve">. Исполнитель может свободно использовать результат работ </w:t>
      </w:r>
      <w:r w:rsidR="00AD354B" w:rsidRPr="00265926">
        <w:rPr>
          <w:rFonts w:ascii="Times New Roman" w:hAnsi="Times New Roman" w:cs="Times New Roman"/>
          <w:sz w:val="24"/>
          <w:szCs w:val="24"/>
        </w:rPr>
        <w:t xml:space="preserve">по разработке дизайн-макетов </w:t>
      </w:r>
      <w:r w:rsidRPr="00265926">
        <w:rPr>
          <w:rFonts w:ascii="Times New Roman" w:hAnsi="Times New Roman" w:cs="Times New Roman"/>
          <w:sz w:val="24"/>
          <w:szCs w:val="24"/>
        </w:rPr>
        <w:t xml:space="preserve">в своем портфолио, на </w:t>
      </w:r>
      <w:r w:rsidR="00E41A7D" w:rsidRPr="00265926">
        <w:rPr>
          <w:rFonts w:ascii="Times New Roman" w:hAnsi="Times New Roman" w:cs="Times New Roman"/>
          <w:sz w:val="24"/>
          <w:szCs w:val="24"/>
        </w:rPr>
        <w:t>Интернет-сайте</w:t>
      </w:r>
      <w:r w:rsidRPr="00265926">
        <w:rPr>
          <w:rFonts w:ascii="Times New Roman" w:hAnsi="Times New Roman" w:cs="Times New Roman"/>
          <w:sz w:val="24"/>
          <w:szCs w:val="24"/>
        </w:rPr>
        <w:t xml:space="preserve"> компании, в рекламных материалах, без предварительного уведомления Заказчика.</w:t>
      </w:r>
    </w:p>
    <w:p w14:paraId="773FC4EF" w14:textId="77777777" w:rsidR="004E4430" w:rsidRPr="00717FE3" w:rsidRDefault="004E4430" w:rsidP="004E44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7FE3">
        <w:rPr>
          <w:rFonts w:ascii="Times New Roman" w:hAnsi="Times New Roman" w:cs="Times New Roman"/>
          <w:b/>
          <w:bCs/>
          <w:sz w:val="24"/>
          <w:szCs w:val="24"/>
        </w:rPr>
        <w:t xml:space="preserve">9. ИСПОЛЬЗОВАНИЕ ИНФОРМАЦИОННОЙ СИСТЕМЫ ОБЛАСТИ </w:t>
      </w:r>
    </w:p>
    <w:p w14:paraId="6472F3F1" w14:textId="77777777" w:rsidR="004E4430" w:rsidRPr="00717FE3" w:rsidRDefault="004E4430" w:rsidP="004E44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7FE3">
        <w:rPr>
          <w:rFonts w:ascii="Times New Roman" w:hAnsi="Times New Roman" w:cs="Times New Roman"/>
          <w:b/>
          <w:bCs/>
          <w:sz w:val="24"/>
          <w:szCs w:val="24"/>
        </w:rPr>
        <w:t>«ЗАКУПКИ ВОЛОГОДСКОЙ ОБЛАСТИ» В ХОДЕ ИСПОЛНЕНИЯ ДОГОВОРА</w:t>
      </w:r>
    </w:p>
    <w:p w14:paraId="29054CC7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FE3">
        <w:rPr>
          <w:rFonts w:ascii="Times New Roman" w:hAnsi="Times New Roman" w:cs="Times New Roman"/>
          <w:sz w:val="24"/>
          <w:szCs w:val="24"/>
        </w:rPr>
        <w:t>9. В ходе исполнения договора стороны обязуются осуществлять обмен электронными документами посредством информационной системы области «Закупки</w:t>
      </w:r>
      <w:r w:rsidRPr="00265926">
        <w:rPr>
          <w:rFonts w:ascii="Times New Roman" w:hAnsi="Times New Roman" w:cs="Times New Roman"/>
          <w:sz w:val="24"/>
          <w:szCs w:val="24"/>
        </w:rPr>
        <w:t xml:space="preserve"> Вологодской области» (далее – РИС ЗВО) в соответствии с Регламентом РИС ЗВО, опубликованным по адресу в сети Интернет https://szvo.gov35.ru/, Системы электронного документооборота «КОМИТА ОТЧЁТ Онлайн» (далее – ЭДО «КОМИТА»), для чего сторонам договора необходимо обеспечить в РИС ЗВО и в ЭДО «КОМИТА» регистрацию лиц, уполномоченных на организацию и осуществление электронного документооборота:</w:t>
      </w:r>
    </w:p>
    <w:p w14:paraId="4B5F3B2B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9.1. оформлять первичные учетные документы и иные сопутствующие документы по исполнению договора в форме электронных документов, подписанных усиленной квалифицированной электронной подписью (далее – электронные документы), включая, но не ограничиваясь следующими:</w:t>
      </w:r>
    </w:p>
    <w:p w14:paraId="1F6DC866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- документы, предоставление которых предусмотрено настоящим договором в целях осуществления приемки поставленного товара (выполненной работы (ее результатов), оказанной услуги), а также при необходимости отдельных этапов поставки товара (выполнения работы, оказания услуги) (далее - отдельный этап исполнения договора);</w:t>
      </w:r>
    </w:p>
    <w:p w14:paraId="51ADBA7C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- документы о результатах приемки товара, работ, услуг;</w:t>
      </w:r>
    </w:p>
    <w:p w14:paraId="10D80130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- документы оплаты поставленного товара (выполненной работы (ее результатов), оказанной услуги), а также отдельных этапов исполнения договора;</w:t>
      </w:r>
    </w:p>
    <w:p w14:paraId="49B2559E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- требования об уплате неустоек (штрафов, пеней).</w:t>
      </w:r>
    </w:p>
    <w:p w14:paraId="598B7DAA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9.2. Осуществлять обмен электронными документами с обязательным применением усиленной квалифицированной электронной подписи, для чего сторонам договора обеспечить получение сертификатов ключа проверки электронной подписи в аккредитованном удостоверяющем центре в соответствии с нормами Федерального закона от 06.04.2011 № 63-ФЗ «Об электронной подписи» (далее – КЭП).</w:t>
      </w:r>
    </w:p>
    <w:p w14:paraId="5760D8D8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9.3. При осуществлении обмена электронными документами использовать форматы документов, которые утверждены приказами ФНС России. Если форматы документов не утверждены, то стороны используют согласованные между собой форматы.</w:t>
      </w:r>
    </w:p>
    <w:p w14:paraId="396BBA80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9.4. Подписание электронного документа с помощью КЭП посредством РИС ЗВО и ЭДО «КОМИТА» означает, что документы и сведения, поданные в электронной форме:</w:t>
      </w:r>
    </w:p>
    <w:p w14:paraId="74DE86C8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- направлены от имени данных лиц,</w:t>
      </w:r>
    </w:p>
    <w:p w14:paraId="17E58F09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- являются подлинными и достоверными,</w:t>
      </w:r>
    </w:p>
    <w:p w14:paraId="5CAD00CB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- признаются равнозначными документам на бумажном носителе, подписанным собственноручной подписью.</w:t>
      </w:r>
    </w:p>
    <w:p w14:paraId="7404523F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9.5. Электронные документы, полученные сторонами друг от друга при исполнении договора, не требуют дублирования документами, оформленными на бумажных носителях.</w:t>
      </w:r>
    </w:p>
    <w:p w14:paraId="64D4274E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9.6. Электронный документ, подписанный КЭП, содержание которого соответствует требованиям нормативных правовых актов, должен приниматься сторонами к учету в качестве первичного учетного документа, использоваться в качестве доказательства в судебных разбирательствах, предоставляться в государственные органы по запросам последних.</w:t>
      </w:r>
    </w:p>
    <w:p w14:paraId="39F4D53F" w14:textId="77777777" w:rsidR="004E4430" w:rsidRPr="00265926" w:rsidRDefault="004E4430" w:rsidP="004E4430">
      <w:pPr>
        <w:spacing w:after="0" w:line="24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sz w:val="24"/>
          <w:szCs w:val="24"/>
        </w:rPr>
        <w:t>10. ПРОЧИЕ УСЛОВИЯ</w:t>
      </w:r>
    </w:p>
    <w:p w14:paraId="00A599AC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10.1. Разногласия по Договору решаются путем переговоров непосредственно между Сторонами. До передачи спора на разрешение в суд Стороны примут меры к его урегулированию в претензионном порядке. Претензия должна быть направлена в письменном виде. По полученной претензии Сторона должна дать письменный ответ, по существу, в срок не позднее 10 (десяти) календарных дней с даты ее получения,</w:t>
      </w:r>
      <w:r w:rsidRPr="00265926">
        <w:t xml:space="preserve"> </w:t>
      </w:r>
      <w:r w:rsidRPr="00265926">
        <w:rPr>
          <w:rFonts w:ascii="Times New Roman" w:hAnsi="Times New Roman" w:cs="Times New Roman"/>
          <w:sz w:val="24"/>
          <w:szCs w:val="24"/>
        </w:rPr>
        <w:t>но в любом случае, претензия считается полученной по истечению 10 (десяти) рабочих дней с момента отправки ее по юридическому адресу. Оставление претензии без ответа в установленный срок означает признание требований претензии. Все споры между Сторонами, по которым не было достигнуто соглашение, после реализации предусмотренной законодательством процедуры досудебного урегулирования разногласий, разрешаются в Арбитражном суде по месту нахождения истца.</w:t>
      </w:r>
    </w:p>
    <w:p w14:paraId="6C050F68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10.2. Вопросы, не урегулированные настоящим договором, регламентируются нормами действующего гражданского законодательства РФ.</w:t>
      </w:r>
    </w:p>
    <w:p w14:paraId="192D0444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10.3. Копии настоящего Договора и других документов в рамках его исполнения с подписями и печатями представителей сторон в отсканированном виде и направленные другой стороне посредством электронной почты и/или электронных мессенджеров, имеют полную юридическую силу и могут быть использованы в качестве письменных доказательств в суде, до их замены оригиналами. Стороны признают равную юридическую силу собственноручной подписи и факсимильной подписи при подписании настоящего Договора, а равно на дополнительных соглашениях к настоящему договору, а также на иных документах, имеющих значение для его исполнения, изменения или прекращения. </w:t>
      </w:r>
    </w:p>
    <w:p w14:paraId="6F0970E7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Любые официальные уведомления и документы, направленные Сторонами друг другу в связи с настоящим Договором посредством электронной почты и/или электронных мессенджеров, считаются соответствующим образом посланными/представленными и имеющими юридическую силу. Время отправки уведомлений, сообщений, документов Сторонами друг другу фиксируется Исполнителем и является основанием для продления срока выполнения обязательств по договору.</w:t>
      </w:r>
    </w:p>
    <w:p w14:paraId="583D43B4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>10.4. Стороны подтверждает, что добровольно передают информацию, в т.ч. документы, содержащие персональные данные, в целях проверки их на добросовестность, заключения настоящего договора и надлежащего исполнения обязательств по нему. Стороны не будет разглашать полученные персональные данные какому-либо предприятию, организации, фирме и не будут использовать эту информацию для своей собственной выгоды, за исключением целей, названных выше в явном виде. Стороны обязуются принимать необходимые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распространения и других несанкционированных действий.</w:t>
      </w:r>
    </w:p>
    <w:p w14:paraId="415B3EE9" w14:textId="77777777" w:rsidR="004E4430" w:rsidRPr="00265926" w:rsidRDefault="004E4430" w:rsidP="004E44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926">
        <w:rPr>
          <w:rFonts w:ascii="Times New Roman" w:hAnsi="Times New Roman" w:cs="Times New Roman"/>
          <w:sz w:val="24"/>
          <w:szCs w:val="24"/>
        </w:rPr>
        <w:t xml:space="preserve">10.5. Настоящий договор составлен и подписан в двух экземплярах равной юридической силы – по одному для каждой Стороны. </w:t>
      </w:r>
    </w:p>
    <w:p w14:paraId="710394DA" w14:textId="77777777" w:rsidR="00BD69AC" w:rsidRPr="00265926" w:rsidRDefault="00BD69AC" w:rsidP="006A40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C0EE57" w14:textId="59D973AB" w:rsidR="002C7027" w:rsidRPr="00265926" w:rsidRDefault="002C7027" w:rsidP="002C7027">
      <w:pPr>
        <w:tabs>
          <w:tab w:val="left" w:pos="0"/>
        </w:tabs>
        <w:spacing w:line="264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592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E4430" w:rsidRPr="0026592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6592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659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65926">
        <w:rPr>
          <w:rFonts w:ascii="Times New Roman" w:hAnsi="Times New Roman" w:cs="Times New Roman"/>
          <w:b/>
          <w:bCs/>
          <w:sz w:val="24"/>
          <w:szCs w:val="24"/>
        </w:rPr>
        <w:t>ЮРИДИЧЕСКИЕ АДРЕСА И БАНКОВСКИЕ РЕКВИЗИТЫ СТОРОН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0"/>
        <w:gridCol w:w="4536"/>
      </w:tblGrid>
      <w:tr w:rsidR="00717FE3" w14:paraId="4A001499" w14:textId="77777777" w:rsidTr="00974E56">
        <w:trPr>
          <w:trHeight w:val="422"/>
        </w:trPr>
        <w:tc>
          <w:tcPr>
            <w:tcW w:w="5240" w:type="dxa"/>
          </w:tcPr>
          <w:p w14:paraId="65009F5E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/>
                <w:sz w:val="24"/>
                <w:szCs w:val="24"/>
                <w:lang w:val="ru"/>
              </w:rPr>
              <w:t>Заказчик:</w:t>
            </w:r>
          </w:p>
          <w:p w14:paraId="63EEB861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val="ru"/>
              </w:rPr>
            </w:pPr>
            <w:r w:rsidRPr="0029568E">
              <w:rPr>
                <w:lang w:val="ru"/>
              </w:rPr>
              <w:t xml:space="preserve">{{ </w:t>
            </w:r>
            <w:proofErr w:type="spellStart"/>
            <w:r w:rsidRPr="00357321">
              <w:t>customer</w:t>
            </w:r>
            <w:proofErr w:type="spellEnd"/>
            <w:r w:rsidRPr="0029568E">
              <w:rPr>
                <w:lang w:val="ru"/>
              </w:rPr>
              <w:t>_</w:t>
            </w:r>
            <w:proofErr w:type="spellStart"/>
            <w:r w:rsidRPr="00357321">
              <w:t>name</w:t>
            </w:r>
            <w:proofErr w:type="spellEnd"/>
            <w:r w:rsidRPr="0029568E">
              <w:rPr>
                <w:lang w:val="ru"/>
              </w:rPr>
              <w:t xml:space="preserve"> }}</w:t>
            </w:r>
          </w:p>
          <w:p w14:paraId="58245C45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Юридический адрес: {{ </w:t>
            </w:r>
            <w:proofErr w:type="spellStart"/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address</w:t>
            </w:r>
            <w:proofErr w:type="spellEnd"/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 }}</w:t>
            </w:r>
          </w:p>
          <w:p w14:paraId="05F4A6A6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ИНН {{ </w:t>
            </w:r>
            <w:proofErr w:type="spellStart"/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inn</w:t>
            </w:r>
            <w:proofErr w:type="spellEnd"/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 }} / КПП </w:t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{{ </w:t>
            </w:r>
            <w:proofErr w:type="spellStart"/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kpp</w:t>
            </w:r>
            <w:proofErr w:type="spellEnd"/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}}</w:t>
            </w:r>
          </w:p>
          <w:p w14:paraId="15A9F125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>ОГРН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ab/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{{ </w:t>
            </w:r>
            <w:proofErr w:type="spellStart"/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ogrn</w:t>
            </w:r>
            <w:proofErr w:type="spellEnd"/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}}</w:t>
            </w:r>
          </w:p>
          <w:p w14:paraId="3394CCD1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Р/с </w:t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{{ </w:t>
            </w:r>
            <w:proofErr w:type="spellStart"/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account</w:t>
            </w:r>
            <w:proofErr w:type="spellEnd"/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}}</w:t>
            </w:r>
          </w:p>
          <w:p w14:paraId="6E82467D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Банк: {{ </w:t>
            </w:r>
            <w:proofErr w:type="spellStart"/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bank</w:t>
            </w:r>
            <w:proofErr w:type="spellEnd"/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 }}</w:t>
            </w:r>
          </w:p>
          <w:p w14:paraId="16D71E14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БИК {{ </w:t>
            </w:r>
            <w:proofErr w:type="spellStart"/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bik</w:t>
            </w:r>
            <w:proofErr w:type="spellEnd"/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 }}</w:t>
            </w:r>
          </w:p>
          <w:p w14:paraId="55A991B2" w14:textId="77777777" w:rsidR="00717FE3" w:rsidRPr="0029568E" w:rsidRDefault="00717FE3" w:rsidP="00974E56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к/с {{ </w:t>
            </w:r>
            <w:proofErr w:type="spellStart"/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kor</w:t>
            </w:r>
            <w:proofErr w:type="spellEnd"/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>_</w:t>
            </w:r>
            <w:proofErr w:type="spellStart"/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account</w:t>
            </w:r>
            <w:proofErr w:type="spellEnd"/>
            <w:r w:rsidRPr="0029568E">
              <w:rPr>
                <w:rFonts w:ascii="Times New Roman" w:hAnsi="Times New Roman" w:cs="Times New Roman"/>
                <w:bCs/>
                <w:sz w:val="24"/>
                <w:szCs w:val="24"/>
                <w:lang w:val="ru"/>
              </w:rPr>
              <w:t xml:space="preserve"> }}</w:t>
            </w:r>
          </w:p>
          <w:p w14:paraId="65474EDA" w14:textId="77777777" w:rsidR="00717FE3" w:rsidRPr="009C6C93" w:rsidRDefault="00717FE3" w:rsidP="00974E56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9C6C93">
              <w:rPr>
                <w:rFonts w:ascii="Times New Roman" w:hAnsi="Times New Roman" w:cs="Times New Roman"/>
                <w:sz w:val="24"/>
                <w:szCs w:val="24"/>
              </w:rPr>
              <w:t>эл.почта</w:t>
            </w:r>
            <w:proofErr w:type="spellEnd"/>
            <w:r w:rsidRPr="009C6C93">
              <w:rPr>
                <w:rFonts w:ascii="Times New Roman" w:hAnsi="Times New Roman" w:cs="Times New Roman"/>
                <w:sz w:val="24"/>
                <w:szCs w:val="24"/>
              </w:rPr>
              <w:t xml:space="preserve">: {{ </w:t>
            </w:r>
            <w:proofErr w:type="spellStart"/>
            <w:r w:rsidRPr="009C6C9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9C6C93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4536" w:type="dxa"/>
          </w:tcPr>
          <w:p w14:paraId="7BA8DE54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Исполнитель:</w:t>
            </w:r>
          </w:p>
          <w:p w14:paraId="18663441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ООО «</w:t>
            </w:r>
            <w:proofErr w:type="spellStart"/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НацПро</w:t>
            </w:r>
            <w:proofErr w:type="spellEnd"/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-Дизайн»</w:t>
            </w:r>
          </w:p>
          <w:p w14:paraId="23EF5F48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Юридический адрес: 160009, г. Вологда, ул.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Путейская, д. 5,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помещ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</w:p>
          <w:p w14:paraId="31271371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ИНН 3500016928/ КПП 350001001</w:t>
            </w:r>
          </w:p>
          <w:p w14:paraId="43219810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ОГРН 1253500007045</w:t>
            </w:r>
          </w:p>
          <w:p w14:paraId="7AD3789F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Р/с 40702810312710000936</w:t>
            </w:r>
          </w:p>
          <w:p w14:paraId="1DC771A9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ВОЛОГОДСКОЕ ОТДЕЛЕНИЕ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8638 ПАО СБЕРБАНК</w:t>
            </w:r>
          </w:p>
          <w:p w14:paraId="07602AA7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БИК 041909644</w:t>
            </w:r>
          </w:p>
          <w:p w14:paraId="0F50FC5F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к/с 30101810900000000644</w:t>
            </w:r>
          </w:p>
          <w:p w14:paraId="30EE88BA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эл.почта</w:t>
            </w:r>
            <w:proofErr w:type="spellEnd"/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9C6C93"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@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nazpro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group</w:t>
            </w:r>
            <w:proofErr w:type="spellEnd"/>
          </w:p>
        </w:tc>
      </w:tr>
      <w:tr w:rsidR="00717FE3" w14:paraId="1B6B269F" w14:textId="77777777" w:rsidTr="00974E56">
        <w:trPr>
          <w:trHeight w:val="1959"/>
        </w:trPr>
        <w:tc>
          <w:tcPr>
            <w:tcW w:w="5240" w:type="dxa"/>
          </w:tcPr>
          <w:p w14:paraId="002300EF" w14:textId="77777777" w:rsidR="00717FE3" w:rsidRPr="00717FE3" w:rsidRDefault="00717FE3" w:rsidP="00974E56">
            <w:pPr>
              <w:tabs>
                <w:tab w:val="left" w:pos="0"/>
              </w:tabs>
              <w:spacing w:line="264" w:lineRule="auto"/>
              <w:rPr>
                <w:lang w:val="en-US"/>
              </w:rPr>
            </w:pPr>
            <w:r w:rsidRPr="00717FE3">
              <w:rPr>
                <w:lang w:val="en-US"/>
              </w:rPr>
              <w:t>{{ dolznost }}</w:t>
            </w:r>
          </w:p>
          <w:p w14:paraId="59E79203" w14:textId="77777777" w:rsidR="00717FE3" w:rsidRPr="00717FE3" w:rsidRDefault="00717FE3" w:rsidP="00974E56">
            <w:pPr>
              <w:tabs>
                <w:tab w:val="left" w:pos="0"/>
              </w:tabs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3D957FB" w14:textId="77777777" w:rsidR="00717FE3" w:rsidRPr="00717FE3" w:rsidRDefault="00717FE3" w:rsidP="00974E56">
            <w:pPr>
              <w:tabs>
                <w:tab w:val="left" w:pos="0"/>
              </w:tabs>
              <w:spacing w:line="264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17F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_______________/</w:t>
            </w:r>
            <w:r w:rsidRPr="00717FE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gramStart"/>
            <w:r w:rsidRPr="00717FE3">
              <w:rPr>
                <w:lang w:val="en-US"/>
              </w:rPr>
              <w:t>{{ customer</w:t>
            </w:r>
            <w:proofErr w:type="gramEnd"/>
            <w:r w:rsidRPr="00717FE3">
              <w:rPr>
                <w:lang w:val="en-US"/>
              </w:rPr>
              <w:t>_represented_by_nominative }}</w:t>
            </w:r>
            <w:r w:rsidRPr="00717F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4536" w:type="dxa"/>
          </w:tcPr>
          <w:p w14:paraId="641106B5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</w:t>
            </w:r>
          </w:p>
          <w:p w14:paraId="7C3B3560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7BAC19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_______________/Марданова Т.А./</w:t>
            </w:r>
          </w:p>
          <w:p w14:paraId="5185F740" w14:textId="77777777" w:rsidR="00717FE3" w:rsidRPr="009C6C93" w:rsidRDefault="00717FE3" w:rsidP="00974E5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МП</w:t>
            </w:r>
          </w:p>
        </w:tc>
      </w:tr>
    </w:tbl>
    <w:p w14:paraId="57842A28" w14:textId="2852F14C" w:rsidR="00087336" w:rsidRPr="00FE6EC0" w:rsidRDefault="00087336" w:rsidP="00FE6EC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087336" w:rsidRPr="00FE6EC0" w:rsidSect="00BD69AC">
      <w:footerReference w:type="default" r:id="rId7"/>
      <w:pgSz w:w="11906" w:h="16838"/>
      <w:pgMar w:top="1135" w:right="1133" w:bottom="56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E9B08" w14:textId="77777777" w:rsidR="00FF19A0" w:rsidRDefault="00FF19A0" w:rsidP="00BD69AC">
      <w:pPr>
        <w:spacing w:after="0" w:line="240" w:lineRule="auto"/>
      </w:pPr>
      <w:r>
        <w:separator/>
      </w:r>
    </w:p>
  </w:endnote>
  <w:endnote w:type="continuationSeparator" w:id="0">
    <w:p w14:paraId="75297AC6" w14:textId="77777777" w:rsidR="00FF19A0" w:rsidRDefault="00FF19A0" w:rsidP="00BD6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19970"/>
      <w:docPartObj>
        <w:docPartGallery w:val="Page Numbers (Bottom of Page)"/>
        <w:docPartUnique/>
      </w:docPartObj>
    </w:sdtPr>
    <w:sdtContent>
      <w:p w14:paraId="5C3CB684" w14:textId="49E0C39E" w:rsidR="00BD69AC" w:rsidRDefault="00BD69AC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7D4E89" w14:textId="77777777" w:rsidR="00BD69AC" w:rsidRDefault="00BD69AC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B3B94" w14:textId="77777777" w:rsidR="00FF19A0" w:rsidRDefault="00FF19A0" w:rsidP="00BD69AC">
      <w:pPr>
        <w:spacing w:after="0" w:line="240" w:lineRule="auto"/>
      </w:pPr>
      <w:r>
        <w:separator/>
      </w:r>
    </w:p>
  </w:footnote>
  <w:footnote w:type="continuationSeparator" w:id="0">
    <w:p w14:paraId="219757D0" w14:textId="77777777" w:rsidR="00FF19A0" w:rsidRDefault="00FF19A0" w:rsidP="00BD6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635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5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075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795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515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235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955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675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395" w:hanging="180"/>
      </w:pPr>
    </w:lvl>
  </w:abstractNum>
  <w:abstractNum w:abstractNumId="1" w15:restartNumberingAfterBreak="0">
    <w:nsid w:val="00000003"/>
    <w:multiLevelType w:val="multilevel"/>
    <w:tmpl w:val="00000003"/>
    <w:name w:val="WWNum2"/>
    <w:lvl w:ilvl="0">
      <w:start w:val="1"/>
      <w:numFmt w:val="bullet"/>
      <w:lvlText w:val="­"/>
      <w:lvlJc w:val="left"/>
      <w:pPr>
        <w:tabs>
          <w:tab w:val="num" w:pos="0"/>
        </w:tabs>
        <w:ind w:left="785" w:hanging="360"/>
      </w:pPr>
      <w:rPr>
        <w:rFonts w:ascii="Courier New" w:hAnsi="Courier New" w:cs="Courier New"/>
        <w:b/>
        <w:color w:val="00000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5"/>
    <w:multiLevelType w:val="multilevel"/>
    <w:tmpl w:val="00000005"/>
    <w:name w:val="WWNum4"/>
    <w:lvl w:ilvl="0">
      <w:start w:val="1"/>
      <w:numFmt w:val="bullet"/>
      <w:lvlText w:val="­"/>
      <w:lvlJc w:val="left"/>
      <w:pPr>
        <w:tabs>
          <w:tab w:val="num" w:pos="0"/>
        </w:tabs>
        <w:ind w:left="720" w:hanging="360"/>
      </w:pPr>
      <w:rPr>
        <w:rFonts w:ascii="Courier New" w:hAnsi="Courier New" w:cs="Courier New"/>
        <w:b/>
        <w:color w:val="00000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6075834"/>
    <w:multiLevelType w:val="multilevel"/>
    <w:tmpl w:val="0AA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65E7D"/>
    <w:multiLevelType w:val="hybridMultilevel"/>
    <w:tmpl w:val="C25A9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E545C"/>
    <w:multiLevelType w:val="multilevel"/>
    <w:tmpl w:val="239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2390E"/>
    <w:multiLevelType w:val="hybridMultilevel"/>
    <w:tmpl w:val="F13E88E4"/>
    <w:lvl w:ilvl="0" w:tplc="B67AF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2F1DE8"/>
    <w:multiLevelType w:val="hybridMultilevel"/>
    <w:tmpl w:val="68CCB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E51EA"/>
    <w:multiLevelType w:val="multilevel"/>
    <w:tmpl w:val="772A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834533">
    <w:abstractNumId w:val="8"/>
  </w:num>
  <w:num w:numId="2" w16cid:durableId="44180266">
    <w:abstractNumId w:val="3"/>
  </w:num>
  <w:num w:numId="3" w16cid:durableId="1141461916">
    <w:abstractNumId w:val="5"/>
  </w:num>
  <w:num w:numId="4" w16cid:durableId="710959884">
    <w:abstractNumId w:val="4"/>
  </w:num>
  <w:num w:numId="5" w16cid:durableId="246889847">
    <w:abstractNumId w:val="0"/>
  </w:num>
  <w:num w:numId="6" w16cid:durableId="882592427">
    <w:abstractNumId w:val="1"/>
  </w:num>
  <w:num w:numId="7" w16cid:durableId="1291671626">
    <w:abstractNumId w:val="2"/>
  </w:num>
  <w:num w:numId="8" w16cid:durableId="558442927">
    <w:abstractNumId w:val="7"/>
  </w:num>
  <w:num w:numId="9" w16cid:durableId="1582756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39968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BEA"/>
    <w:rsid w:val="000070EA"/>
    <w:rsid w:val="0001754A"/>
    <w:rsid w:val="00025461"/>
    <w:rsid w:val="00041666"/>
    <w:rsid w:val="000419D3"/>
    <w:rsid w:val="00043020"/>
    <w:rsid w:val="00054A8E"/>
    <w:rsid w:val="00062AA8"/>
    <w:rsid w:val="00067950"/>
    <w:rsid w:val="00085929"/>
    <w:rsid w:val="00086E78"/>
    <w:rsid w:val="00087336"/>
    <w:rsid w:val="00091FA1"/>
    <w:rsid w:val="000A0F0A"/>
    <w:rsid w:val="000A1CED"/>
    <w:rsid w:val="000A422E"/>
    <w:rsid w:val="000B3AF0"/>
    <w:rsid w:val="000B75B3"/>
    <w:rsid w:val="000C571A"/>
    <w:rsid w:val="000F4288"/>
    <w:rsid w:val="000F539E"/>
    <w:rsid w:val="00141F54"/>
    <w:rsid w:val="001448E9"/>
    <w:rsid w:val="001509AE"/>
    <w:rsid w:val="00151DFC"/>
    <w:rsid w:val="00153197"/>
    <w:rsid w:val="00162781"/>
    <w:rsid w:val="00165F75"/>
    <w:rsid w:val="0016776B"/>
    <w:rsid w:val="001714FD"/>
    <w:rsid w:val="00174B1F"/>
    <w:rsid w:val="001828E8"/>
    <w:rsid w:val="00185B88"/>
    <w:rsid w:val="001A1B7B"/>
    <w:rsid w:val="001B03F7"/>
    <w:rsid w:val="001C26FD"/>
    <w:rsid w:val="001D0760"/>
    <w:rsid w:val="001E3546"/>
    <w:rsid w:val="001E36B2"/>
    <w:rsid w:val="00202BD6"/>
    <w:rsid w:val="002059EC"/>
    <w:rsid w:val="00210D93"/>
    <w:rsid w:val="002117D5"/>
    <w:rsid w:val="00212CB3"/>
    <w:rsid w:val="00257F2E"/>
    <w:rsid w:val="00265926"/>
    <w:rsid w:val="00272892"/>
    <w:rsid w:val="00274F7D"/>
    <w:rsid w:val="00276AC3"/>
    <w:rsid w:val="00281B16"/>
    <w:rsid w:val="002A5B7D"/>
    <w:rsid w:val="002B2CDE"/>
    <w:rsid w:val="002B5D4D"/>
    <w:rsid w:val="002C27D0"/>
    <w:rsid w:val="002C7027"/>
    <w:rsid w:val="002D46E6"/>
    <w:rsid w:val="002D526B"/>
    <w:rsid w:val="002E0B89"/>
    <w:rsid w:val="002E0C4F"/>
    <w:rsid w:val="002F5EC4"/>
    <w:rsid w:val="00311B9F"/>
    <w:rsid w:val="00313C6A"/>
    <w:rsid w:val="003141EC"/>
    <w:rsid w:val="00325D3B"/>
    <w:rsid w:val="00334833"/>
    <w:rsid w:val="00344DEC"/>
    <w:rsid w:val="003508E0"/>
    <w:rsid w:val="003548A2"/>
    <w:rsid w:val="00354D29"/>
    <w:rsid w:val="003572F8"/>
    <w:rsid w:val="00377526"/>
    <w:rsid w:val="0038073E"/>
    <w:rsid w:val="003925B4"/>
    <w:rsid w:val="003A2F85"/>
    <w:rsid w:val="003A4F73"/>
    <w:rsid w:val="003A7707"/>
    <w:rsid w:val="003B135E"/>
    <w:rsid w:val="003B695C"/>
    <w:rsid w:val="003C0C31"/>
    <w:rsid w:val="003F4D07"/>
    <w:rsid w:val="00410E28"/>
    <w:rsid w:val="0044160E"/>
    <w:rsid w:val="00441F22"/>
    <w:rsid w:val="00443A89"/>
    <w:rsid w:val="0045286E"/>
    <w:rsid w:val="004757D7"/>
    <w:rsid w:val="004A2834"/>
    <w:rsid w:val="004B07C8"/>
    <w:rsid w:val="004B68B5"/>
    <w:rsid w:val="004C1BA3"/>
    <w:rsid w:val="004D2751"/>
    <w:rsid w:val="004D5385"/>
    <w:rsid w:val="004D6818"/>
    <w:rsid w:val="004E4430"/>
    <w:rsid w:val="005027BA"/>
    <w:rsid w:val="005075B8"/>
    <w:rsid w:val="005101D9"/>
    <w:rsid w:val="0051664E"/>
    <w:rsid w:val="00527C15"/>
    <w:rsid w:val="00542BDC"/>
    <w:rsid w:val="005515C3"/>
    <w:rsid w:val="00555B61"/>
    <w:rsid w:val="00584F08"/>
    <w:rsid w:val="005874F5"/>
    <w:rsid w:val="005933A9"/>
    <w:rsid w:val="00594865"/>
    <w:rsid w:val="005B1CF4"/>
    <w:rsid w:val="005B4995"/>
    <w:rsid w:val="005C0A81"/>
    <w:rsid w:val="005C3833"/>
    <w:rsid w:val="005D52D0"/>
    <w:rsid w:val="005D69E5"/>
    <w:rsid w:val="005D7E3E"/>
    <w:rsid w:val="005E1D1A"/>
    <w:rsid w:val="00605019"/>
    <w:rsid w:val="00607874"/>
    <w:rsid w:val="006157B7"/>
    <w:rsid w:val="00615984"/>
    <w:rsid w:val="00617271"/>
    <w:rsid w:val="00622A0D"/>
    <w:rsid w:val="0063673A"/>
    <w:rsid w:val="00636E1D"/>
    <w:rsid w:val="006531E8"/>
    <w:rsid w:val="0066584D"/>
    <w:rsid w:val="00685BC5"/>
    <w:rsid w:val="006869AD"/>
    <w:rsid w:val="006A4013"/>
    <w:rsid w:val="006A4EB3"/>
    <w:rsid w:val="006B33B3"/>
    <w:rsid w:val="006C1BD2"/>
    <w:rsid w:val="006C560E"/>
    <w:rsid w:val="006C700F"/>
    <w:rsid w:val="006D6182"/>
    <w:rsid w:val="006E3117"/>
    <w:rsid w:val="006E6B6C"/>
    <w:rsid w:val="006F7169"/>
    <w:rsid w:val="00701109"/>
    <w:rsid w:val="00702C84"/>
    <w:rsid w:val="007127C3"/>
    <w:rsid w:val="00717FE3"/>
    <w:rsid w:val="007249B8"/>
    <w:rsid w:val="00737148"/>
    <w:rsid w:val="00746F56"/>
    <w:rsid w:val="00751CC0"/>
    <w:rsid w:val="00764152"/>
    <w:rsid w:val="00765757"/>
    <w:rsid w:val="007943F9"/>
    <w:rsid w:val="007971DF"/>
    <w:rsid w:val="007C3D64"/>
    <w:rsid w:val="007D7907"/>
    <w:rsid w:val="00804BE3"/>
    <w:rsid w:val="00810FF3"/>
    <w:rsid w:val="00812341"/>
    <w:rsid w:val="00820929"/>
    <w:rsid w:val="00820C26"/>
    <w:rsid w:val="00821AF0"/>
    <w:rsid w:val="00827F09"/>
    <w:rsid w:val="008351F0"/>
    <w:rsid w:val="0083659F"/>
    <w:rsid w:val="008438E0"/>
    <w:rsid w:val="00846C51"/>
    <w:rsid w:val="008479EE"/>
    <w:rsid w:val="00851BE6"/>
    <w:rsid w:val="008555F5"/>
    <w:rsid w:val="008713E4"/>
    <w:rsid w:val="008D097B"/>
    <w:rsid w:val="008D53BF"/>
    <w:rsid w:val="008F2479"/>
    <w:rsid w:val="00906938"/>
    <w:rsid w:val="009069E7"/>
    <w:rsid w:val="00933DFC"/>
    <w:rsid w:val="00935E75"/>
    <w:rsid w:val="009503CA"/>
    <w:rsid w:val="00951BAB"/>
    <w:rsid w:val="00966386"/>
    <w:rsid w:val="00986533"/>
    <w:rsid w:val="00986A36"/>
    <w:rsid w:val="0099201C"/>
    <w:rsid w:val="009A00B4"/>
    <w:rsid w:val="009A3690"/>
    <w:rsid w:val="009A5B50"/>
    <w:rsid w:val="009B2A08"/>
    <w:rsid w:val="009B4BE9"/>
    <w:rsid w:val="009B530F"/>
    <w:rsid w:val="009B79B6"/>
    <w:rsid w:val="009C2BD3"/>
    <w:rsid w:val="009D049A"/>
    <w:rsid w:val="009E1CBE"/>
    <w:rsid w:val="009E7095"/>
    <w:rsid w:val="009F7BDE"/>
    <w:rsid w:val="00A13A72"/>
    <w:rsid w:val="00A25483"/>
    <w:rsid w:val="00A3162C"/>
    <w:rsid w:val="00A41292"/>
    <w:rsid w:val="00A44B3D"/>
    <w:rsid w:val="00A50650"/>
    <w:rsid w:val="00A51BFA"/>
    <w:rsid w:val="00A6091B"/>
    <w:rsid w:val="00A90C51"/>
    <w:rsid w:val="00AA6C35"/>
    <w:rsid w:val="00AB50DF"/>
    <w:rsid w:val="00AC5661"/>
    <w:rsid w:val="00AD1414"/>
    <w:rsid w:val="00AD354B"/>
    <w:rsid w:val="00AD6E33"/>
    <w:rsid w:val="00AE0DA2"/>
    <w:rsid w:val="00AE6C2B"/>
    <w:rsid w:val="00B12814"/>
    <w:rsid w:val="00B12FB6"/>
    <w:rsid w:val="00B1649A"/>
    <w:rsid w:val="00B16FE1"/>
    <w:rsid w:val="00B24C8B"/>
    <w:rsid w:val="00B47F46"/>
    <w:rsid w:val="00B51701"/>
    <w:rsid w:val="00B531FA"/>
    <w:rsid w:val="00B6005F"/>
    <w:rsid w:val="00B637F4"/>
    <w:rsid w:val="00B747A4"/>
    <w:rsid w:val="00B86D49"/>
    <w:rsid w:val="00BA1B8E"/>
    <w:rsid w:val="00BC6A1C"/>
    <w:rsid w:val="00BD69AC"/>
    <w:rsid w:val="00BE0B26"/>
    <w:rsid w:val="00C04A7A"/>
    <w:rsid w:val="00C120A0"/>
    <w:rsid w:val="00C27BE2"/>
    <w:rsid w:val="00C5290F"/>
    <w:rsid w:val="00C66A0A"/>
    <w:rsid w:val="00C72315"/>
    <w:rsid w:val="00C77BEA"/>
    <w:rsid w:val="00CB2786"/>
    <w:rsid w:val="00CB2EA2"/>
    <w:rsid w:val="00CC30AD"/>
    <w:rsid w:val="00CD4987"/>
    <w:rsid w:val="00CD6493"/>
    <w:rsid w:val="00CE35EF"/>
    <w:rsid w:val="00D33B9B"/>
    <w:rsid w:val="00D35B58"/>
    <w:rsid w:val="00D41859"/>
    <w:rsid w:val="00D5750A"/>
    <w:rsid w:val="00D62125"/>
    <w:rsid w:val="00D65CD8"/>
    <w:rsid w:val="00D830CA"/>
    <w:rsid w:val="00D84BB4"/>
    <w:rsid w:val="00D93397"/>
    <w:rsid w:val="00D97F7C"/>
    <w:rsid w:val="00DA2016"/>
    <w:rsid w:val="00DA7130"/>
    <w:rsid w:val="00DB2BF6"/>
    <w:rsid w:val="00DB686A"/>
    <w:rsid w:val="00DD0FDC"/>
    <w:rsid w:val="00DD3BB8"/>
    <w:rsid w:val="00DD44EF"/>
    <w:rsid w:val="00DE5C72"/>
    <w:rsid w:val="00DF784D"/>
    <w:rsid w:val="00E02E89"/>
    <w:rsid w:val="00E206BD"/>
    <w:rsid w:val="00E41A7D"/>
    <w:rsid w:val="00E43077"/>
    <w:rsid w:val="00E44360"/>
    <w:rsid w:val="00E444DE"/>
    <w:rsid w:val="00E5686A"/>
    <w:rsid w:val="00E66149"/>
    <w:rsid w:val="00E7250C"/>
    <w:rsid w:val="00E73A12"/>
    <w:rsid w:val="00E90A92"/>
    <w:rsid w:val="00E95EED"/>
    <w:rsid w:val="00E976BF"/>
    <w:rsid w:val="00EB03A7"/>
    <w:rsid w:val="00EC02F5"/>
    <w:rsid w:val="00EC4290"/>
    <w:rsid w:val="00EF055B"/>
    <w:rsid w:val="00EF2CBC"/>
    <w:rsid w:val="00EF33DA"/>
    <w:rsid w:val="00F17BC3"/>
    <w:rsid w:val="00F241B3"/>
    <w:rsid w:val="00F312FC"/>
    <w:rsid w:val="00F37B07"/>
    <w:rsid w:val="00F42C68"/>
    <w:rsid w:val="00F42EC6"/>
    <w:rsid w:val="00F73738"/>
    <w:rsid w:val="00F97B07"/>
    <w:rsid w:val="00FA4957"/>
    <w:rsid w:val="00FA52D4"/>
    <w:rsid w:val="00FB4FCA"/>
    <w:rsid w:val="00FC149E"/>
    <w:rsid w:val="00FE6EC0"/>
    <w:rsid w:val="00FE751F"/>
    <w:rsid w:val="00FF0815"/>
    <w:rsid w:val="00FF19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99162"/>
  <w15:docId w15:val="{AF5CA984-541E-4B81-98F4-B1CDB376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2FC"/>
  </w:style>
  <w:style w:type="paragraph" w:styleId="2">
    <w:name w:val="heading 2"/>
    <w:basedOn w:val="a"/>
    <w:link w:val="20"/>
    <w:uiPriority w:val="9"/>
    <w:qFormat/>
    <w:rsid w:val="00C77B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77B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77B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77B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77BEA"/>
    <w:rPr>
      <w:b/>
      <w:bCs/>
    </w:rPr>
  </w:style>
  <w:style w:type="paragraph" w:styleId="a4">
    <w:name w:val="Normal (Web)"/>
    <w:basedOn w:val="a"/>
    <w:uiPriority w:val="99"/>
    <w:semiHidden/>
    <w:unhideWhenUsed/>
    <w:rsid w:val="00C77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77B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77BEA"/>
    <w:rPr>
      <w:rFonts w:ascii="Segoe UI" w:hAnsi="Segoe UI" w:cs="Segoe UI"/>
      <w:sz w:val="18"/>
      <w:szCs w:val="18"/>
    </w:rPr>
  </w:style>
  <w:style w:type="character" w:styleId="a7">
    <w:name w:val="Hyperlink"/>
    <w:basedOn w:val="a0"/>
    <w:uiPriority w:val="99"/>
    <w:unhideWhenUsed/>
    <w:rsid w:val="00C77BEA"/>
    <w:rPr>
      <w:color w:val="0563C1" w:themeColor="hyperlink"/>
      <w:u w:val="single"/>
    </w:rPr>
  </w:style>
  <w:style w:type="character" w:customStyle="1" w:styleId="fill">
    <w:name w:val="fill"/>
    <w:rsid w:val="003572F8"/>
    <w:rPr>
      <w:b/>
      <w:bCs/>
      <w:i/>
      <w:iCs/>
      <w:color w:val="FF0000"/>
    </w:rPr>
  </w:style>
  <w:style w:type="table" w:customStyle="1" w:styleId="TableNormal">
    <w:name w:val="Table Normal"/>
    <w:uiPriority w:val="2"/>
    <w:semiHidden/>
    <w:unhideWhenUsed/>
    <w:qFormat/>
    <w:rsid w:val="0044160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ody Text"/>
    <w:basedOn w:val="a"/>
    <w:link w:val="a9"/>
    <w:uiPriority w:val="1"/>
    <w:qFormat/>
    <w:rsid w:val="004416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a9">
    <w:name w:val="Основной текст Знак"/>
    <w:basedOn w:val="a0"/>
    <w:link w:val="a8"/>
    <w:uiPriority w:val="1"/>
    <w:rsid w:val="0044160E"/>
    <w:rPr>
      <w:rFonts w:ascii="Cambria" w:eastAsia="Cambria" w:hAnsi="Cambria" w:cs="Cambria"/>
    </w:rPr>
  </w:style>
  <w:style w:type="paragraph" w:styleId="aa">
    <w:name w:val="Title"/>
    <w:basedOn w:val="a"/>
    <w:link w:val="ab"/>
    <w:uiPriority w:val="1"/>
    <w:qFormat/>
    <w:rsid w:val="0044160E"/>
    <w:pPr>
      <w:widowControl w:val="0"/>
      <w:autoSpaceDE w:val="0"/>
      <w:autoSpaceDN w:val="0"/>
      <w:spacing w:before="100" w:after="0" w:line="240" w:lineRule="auto"/>
      <w:ind w:left="2723" w:right="2742"/>
      <w:jc w:val="center"/>
    </w:pPr>
    <w:rPr>
      <w:rFonts w:ascii="Cambria" w:eastAsia="Cambria" w:hAnsi="Cambria" w:cs="Cambria"/>
      <w:sz w:val="28"/>
      <w:szCs w:val="28"/>
    </w:rPr>
  </w:style>
  <w:style w:type="character" w:customStyle="1" w:styleId="ab">
    <w:name w:val="Заголовок Знак"/>
    <w:basedOn w:val="a0"/>
    <w:link w:val="aa"/>
    <w:uiPriority w:val="1"/>
    <w:rsid w:val="0044160E"/>
    <w:rPr>
      <w:rFonts w:ascii="Cambria" w:eastAsia="Cambria" w:hAnsi="Cambria" w:cs="Cambria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416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table" w:styleId="ac">
    <w:name w:val="Table Grid"/>
    <w:basedOn w:val="a1"/>
    <w:uiPriority w:val="59"/>
    <w:rsid w:val="00B24C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d">
    <w:name w:val="Без интервала Знак"/>
    <w:link w:val="ae"/>
    <w:locked/>
    <w:rsid w:val="00E41A7D"/>
    <w:rPr>
      <w:rFonts w:ascii="Calibri" w:eastAsia="Calibri" w:hAnsi="Calibri" w:cs="Calibri"/>
    </w:rPr>
  </w:style>
  <w:style w:type="paragraph" w:styleId="ae">
    <w:name w:val="No Spacing"/>
    <w:link w:val="ad"/>
    <w:qFormat/>
    <w:rsid w:val="00E41A7D"/>
    <w:pPr>
      <w:spacing w:after="0" w:line="240" w:lineRule="auto"/>
    </w:pPr>
    <w:rPr>
      <w:rFonts w:ascii="Calibri" w:eastAsia="Calibri" w:hAnsi="Calibri" w:cs="Calibri"/>
    </w:rPr>
  </w:style>
  <w:style w:type="paragraph" w:customStyle="1" w:styleId="af">
    <w:name w:val="Таблицы (моноширинный)"/>
    <w:basedOn w:val="a"/>
    <w:next w:val="a"/>
    <w:rsid w:val="00E41A7D"/>
    <w:pPr>
      <w:widowControl w:val="0"/>
      <w:tabs>
        <w:tab w:val="left" w:pos="708"/>
      </w:tabs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pper">
    <w:name w:val="upper"/>
    <w:basedOn w:val="a0"/>
    <w:rsid w:val="000C571A"/>
  </w:style>
  <w:style w:type="paragraph" w:customStyle="1" w:styleId="31">
    <w:name w:val="Основной текст3"/>
    <w:basedOn w:val="a"/>
    <w:qFormat/>
    <w:rsid w:val="006D6182"/>
    <w:pPr>
      <w:widowControl w:val="0"/>
      <w:shd w:val="clear" w:color="auto" w:fill="FFFFFF"/>
      <w:spacing w:after="360" w:line="240" w:lineRule="auto"/>
      <w:jc w:val="center"/>
    </w:pPr>
    <w:rPr>
      <w:rFonts w:ascii="Times New Roman" w:eastAsia="Times New Roman" w:hAnsi="Times New Roman" w:cs="Times New Roman"/>
      <w:color w:val="00000A"/>
      <w:sz w:val="25"/>
      <w:szCs w:val="25"/>
    </w:rPr>
  </w:style>
  <w:style w:type="paragraph" w:styleId="af0">
    <w:name w:val="List Paragraph"/>
    <w:basedOn w:val="a"/>
    <w:uiPriority w:val="34"/>
    <w:qFormat/>
    <w:rsid w:val="006D6182"/>
    <w:pPr>
      <w:ind w:left="720"/>
      <w:contextualSpacing/>
    </w:pPr>
  </w:style>
  <w:style w:type="paragraph" w:styleId="af1">
    <w:name w:val="header"/>
    <w:basedOn w:val="a"/>
    <w:link w:val="af2"/>
    <w:uiPriority w:val="99"/>
    <w:unhideWhenUsed/>
    <w:rsid w:val="00BD6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BD69AC"/>
  </w:style>
  <w:style w:type="paragraph" w:styleId="af3">
    <w:name w:val="footer"/>
    <w:basedOn w:val="a"/>
    <w:link w:val="af4"/>
    <w:uiPriority w:val="99"/>
    <w:unhideWhenUsed/>
    <w:rsid w:val="00BD6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BD6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1777">
                  <w:marLeft w:val="6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1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89277">
              <w:marLeft w:val="0"/>
              <w:marRight w:val="0"/>
              <w:marTop w:val="0"/>
              <w:marBottom w:val="10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780">
              <w:marLeft w:val="0"/>
              <w:marRight w:val="0"/>
              <w:marTop w:val="0"/>
              <w:marBottom w:val="10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88">
              <w:marLeft w:val="0"/>
              <w:marRight w:val="0"/>
              <w:marTop w:val="4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6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95454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1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8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7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2720</Words>
  <Characters>15507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Татьяна Юрьевна Бодня</dc:creator>
  <cp:lastModifiedBy>Dmitriy P</cp:lastModifiedBy>
  <cp:revision>3</cp:revision>
  <cp:lastPrinted>2026-01-29T09:02:00Z</cp:lastPrinted>
  <dcterms:created xsi:type="dcterms:W3CDTF">2026-02-25T12:51:00Z</dcterms:created>
  <dcterms:modified xsi:type="dcterms:W3CDTF">2026-03-05T09:25:00Z</dcterms:modified>
</cp:coreProperties>
</file>